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C95A5" w14:textId="77777777" w:rsidR="00600120" w:rsidRPr="00600120" w:rsidRDefault="00600120" w:rsidP="00432D8C">
      <w:pPr>
        <w:pBdr>
          <w:bottom w:val="single" w:sz="6" w:space="1" w:color="auto"/>
        </w:pBdr>
        <w:spacing w:line="48" w:lineRule="auto"/>
        <w:ind w:right="-86"/>
        <w:rPr>
          <w:rFonts w:asciiTheme="minorHAnsi" w:hAnsiTheme="minorHAnsi" w:cs="Baghdad"/>
          <w:b/>
          <w:color w:val="FFFFFF" w:themeColor="background1"/>
          <w:szCs w:val="22"/>
        </w:rPr>
      </w:pPr>
    </w:p>
    <w:p w14:paraId="0A8FDA7E" w14:textId="77777777" w:rsidR="00600120" w:rsidRPr="00600120" w:rsidRDefault="00600120" w:rsidP="00432D8C">
      <w:pPr>
        <w:pBdr>
          <w:bottom w:val="single" w:sz="6" w:space="1" w:color="auto"/>
        </w:pBdr>
        <w:spacing w:line="48" w:lineRule="auto"/>
        <w:ind w:right="-86"/>
        <w:rPr>
          <w:rFonts w:asciiTheme="minorHAnsi" w:hAnsiTheme="minorHAnsi" w:cs="Baghdad"/>
          <w:b/>
          <w:color w:val="FFFFFF" w:themeColor="background1"/>
          <w:szCs w:val="22"/>
        </w:rPr>
      </w:pPr>
    </w:p>
    <w:p w14:paraId="486F8C7E" w14:textId="77777777" w:rsidR="00600120" w:rsidRPr="00600120" w:rsidRDefault="00600120" w:rsidP="00432D8C">
      <w:pPr>
        <w:pBdr>
          <w:bottom w:val="single" w:sz="6" w:space="1" w:color="auto"/>
        </w:pBdr>
        <w:spacing w:line="48" w:lineRule="auto"/>
        <w:ind w:right="-86"/>
        <w:rPr>
          <w:rFonts w:asciiTheme="minorHAnsi" w:hAnsiTheme="minorHAnsi" w:cs="Baghdad"/>
          <w:b/>
          <w:color w:val="FFFFFF" w:themeColor="background1"/>
          <w:szCs w:val="22"/>
        </w:rPr>
      </w:pPr>
    </w:p>
    <w:p w14:paraId="5BA89953" w14:textId="77777777" w:rsidR="00600120" w:rsidRPr="00600120" w:rsidRDefault="00600120" w:rsidP="00432D8C">
      <w:pPr>
        <w:pBdr>
          <w:bottom w:val="single" w:sz="6" w:space="1" w:color="auto"/>
        </w:pBdr>
        <w:spacing w:line="48" w:lineRule="auto"/>
        <w:ind w:right="-86"/>
        <w:rPr>
          <w:rFonts w:asciiTheme="minorHAnsi" w:hAnsiTheme="minorHAnsi" w:cs="Baghdad"/>
          <w:b/>
          <w:color w:val="FFFFFF" w:themeColor="background1"/>
          <w:szCs w:val="22"/>
        </w:rPr>
      </w:pPr>
    </w:p>
    <w:p w14:paraId="6A5193DF" w14:textId="77777777" w:rsidR="00600120" w:rsidRPr="00600120" w:rsidRDefault="00600120" w:rsidP="00432D8C">
      <w:pPr>
        <w:pBdr>
          <w:bottom w:val="single" w:sz="6" w:space="1" w:color="auto"/>
        </w:pBdr>
        <w:spacing w:line="48" w:lineRule="auto"/>
        <w:ind w:right="-86"/>
        <w:rPr>
          <w:rFonts w:asciiTheme="minorHAnsi" w:hAnsiTheme="minorHAnsi" w:cs="Baghdad"/>
          <w:b/>
          <w:color w:val="FFFFFF" w:themeColor="background1"/>
          <w:szCs w:val="22"/>
        </w:rPr>
      </w:pPr>
    </w:p>
    <w:p w14:paraId="3BB5A433" w14:textId="77777777" w:rsidR="00600120" w:rsidRPr="00600120" w:rsidRDefault="00600120" w:rsidP="00432D8C">
      <w:pPr>
        <w:pBdr>
          <w:bottom w:val="single" w:sz="6" w:space="1" w:color="auto"/>
        </w:pBdr>
        <w:spacing w:line="48" w:lineRule="auto"/>
        <w:ind w:right="-86"/>
        <w:rPr>
          <w:rFonts w:asciiTheme="minorHAnsi" w:hAnsiTheme="minorHAnsi" w:cs="Baghdad"/>
          <w:b/>
          <w:color w:val="FFFFFF" w:themeColor="background1"/>
          <w:szCs w:val="22"/>
        </w:rPr>
      </w:pPr>
    </w:p>
    <w:p w14:paraId="55D83BF7" w14:textId="77777777" w:rsidR="00600120" w:rsidRPr="00600120" w:rsidRDefault="00600120" w:rsidP="00432D8C">
      <w:pPr>
        <w:pBdr>
          <w:bottom w:val="single" w:sz="6" w:space="1" w:color="auto"/>
        </w:pBdr>
        <w:spacing w:line="48" w:lineRule="auto"/>
        <w:ind w:right="-86"/>
        <w:rPr>
          <w:rFonts w:asciiTheme="minorHAnsi" w:hAnsiTheme="minorHAnsi" w:cs="Baghdad"/>
          <w:b/>
          <w:color w:val="FFFFFF" w:themeColor="background1"/>
          <w:szCs w:val="22"/>
        </w:rPr>
      </w:pPr>
    </w:p>
    <w:p w14:paraId="716EF9B3" w14:textId="77777777" w:rsidR="00600120" w:rsidRPr="00600120" w:rsidRDefault="00600120" w:rsidP="00432D8C">
      <w:pPr>
        <w:pBdr>
          <w:bottom w:val="single" w:sz="6" w:space="1" w:color="auto"/>
        </w:pBdr>
        <w:spacing w:line="48" w:lineRule="auto"/>
        <w:ind w:right="-86"/>
        <w:rPr>
          <w:rFonts w:asciiTheme="minorHAnsi" w:hAnsiTheme="minorHAnsi" w:cs="Baghdad"/>
          <w:b/>
          <w:color w:val="FFFFFF" w:themeColor="background1"/>
          <w:szCs w:val="22"/>
        </w:rPr>
      </w:pPr>
    </w:p>
    <w:p w14:paraId="27852938" w14:textId="77777777" w:rsidR="00600120" w:rsidRPr="00600120" w:rsidRDefault="00600120" w:rsidP="00432D8C">
      <w:pPr>
        <w:pBdr>
          <w:bottom w:val="single" w:sz="6" w:space="1" w:color="auto"/>
        </w:pBdr>
        <w:spacing w:line="48" w:lineRule="auto"/>
        <w:ind w:right="-86"/>
        <w:rPr>
          <w:rFonts w:asciiTheme="minorHAnsi" w:hAnsiTheme="minorHAnsi" w:cs="Baghdad"/>
          <w:b/>
          <w:color w:val="FFFFFF" w:themeColor="background1"/>
          <w:szCs w:val="22"/>
        </w:rPr>
      </w:pPr>
    </w:p>
    <w:p w14:paraId="0392D920" w14:textId="77777777" w:rsidR="00600120" w:rsidRPr="00600120" w:rsidRDefault="00600120" w:rsidP="00432D8C">
      <w:pPr>
        <w:pBdr>
          <w:bottom w:val="single" w:sz="6" w:space="1" w:color="auto"/>
        </w:pBdr>
        <w:spacing w:line="48" w:lineRule="auto"/>
        <w:ind w:right="-86"/>
        <w:rPr>
          <w:rFonts w:asciiTheme="minorHAnsi" w:hAnsiTheme="minorHAnsi" w:cs="Baghdad"/>
          <w:b/>
          <w:color w:val="FFFFFF" w:themeColor="background1"/>
          <w:szCs w:val="22"/>
        </w:rPr>
      </w:pPr>
    </w:p>
    <w:p w14:paraId="28F818EC" w14:textId="77777777" w:rsidR="00600120" w:rsidRPr="00600120" w:rsidRDefault="00600120" w:rsidP="00432D8C">
      <w:pPr>
        <w:pBdr>
          <w:bottom w:val="single" w:sz="6" w:space="1" w:color="auto"/>
        </w:pBdr>
        <w:spacing w:line="48" w:lineRule="auto"/>
        <w:ind w:right="-86"/>
        <w:rPr>
          <w:rFonts w:asciiTheme="minorHAnsi" w:hAnsiTheme="minorHAnsi" w:cs="Baghdad"/>
          <w:b/>
          <w:color w:val="FFFFFF" w:themeColor="background1"/>
          <w:szCs w:val="22"/>
        </w:rPr>
      </w:pPr>
    </w:p>
    <w:p w14:paraId="5B82838E" w14:textId="77777777" w:rsidR="00600120" w:rsidRPr="00600120" w:rsidRDefault="00600120" w:rsidP="00432D8C">
      <w:pPr>
        <w:pBdr>
          <w:bottom w:val="single" w:sz="6" w:space="1" w:color="auto"/>
        </w:pBdr>
        <w:spacing w:line="48" w:lineRule="auto"/>
        <w:ind w:right="-86"/>
        <w:rPr>
          <w:rFonts w:asciiTheme="minorHAnsi" w:hAnsiTheme="minorHAnsi" w:cs="Baghdad"/>
          <w:b/>
          <w:color w:val="FFFFFF" w:themeColor="background1"/>
          <w:szCs w:val="22"/>
        </w:rPr>
      </w:pPr>
    </w:p>
    <w:p w14:paraId="79035A7B" w14:textId="77777777" w:rsidR="00600120" w:rsidRPr="00600120" w:rsidRDefault="00600120" w:rsidP="00432D8C">
      <w:pPr>
        <w:pBdr>
          <w:bottom w:val="single" w:sz="6" w:space="1" w:color="auto"/>
        </w:pBdr>
        <w:spacing w:line="48" w:lineRule="auto"/>
        <w:ind w:right="-86"/>
        <w:rPr>
          <w:rFonts w:asciiTheme="minorHAnsi" w:hAnsiTheme="minorHAnsi" w:cs="Baghdad"/>
          <w:b/>
          <w:color w:val="FFFFFF" w:themeColor="background1"/>
          <w:szCs w:val="22"/>
        </w:rPr>
      </w:pPr>
    </w:p>
    <w:p w14:paraId="43159562" w14:textId="77777777" w:rsidR="00600120" w:rsidRPr="00600120" w:rsidRDefault="00600120" w:rsidP="00432D8C">
      <w:pPr>
        <w:pBdr>
          <w:bottom w:val="single" w:sz="6" w:space="1" w:color="auto"/>
        </w:pBdr>
        <w:spacing w:line="48" w:lineRule="auto"/>
        <w:ind w:right="-86"/>
        <w:rPr>
          <w:rFonts w:asciiTheme="minorHAnsi" w:hAnsiTheme="minorHAnsi" w:cs="Baghdad"/>
          <w:b/>
          <w:color w:val="FFFFFF" w:themeColor="background1"/>
          <w:szCs w:val="22"/>
        </w:rPr>
      </w:pPr>
    </w:p>
    <w:p w14:paraId="403BDE82" w14:textId="10B3216A" w:rsidR="00F06BBB" w:rsidRPr="00600120" w:rsidRDefault="00F06BBB" w:rsidP="00432D8C">
      <w:pPr>
        <w:pBdr>
          <w:bottom w:val="single" w:sz="6" w:space="1" w:color="auto"/>
        </w:pBdr>
        <w:spacing w:line="48" w:lineRule="auto"/>
        <w:ind w:right="-86"/>
        <w:rPr>
          <w:rFonts w:asciiTheme="minorHAnsi" w:hAnsiTheme="minorHAnsi" w:cs="Baghdad"/>
          <w:b/>
          <w:color w:val="FFFFFF" w:themeColor="background1"/>
          <w:szCs w:val="22"/>
          <w:highlight w:val="black"/>
        </w:rPr>
      </w:pPr>
      <w:r w:rsidRPr="00600120">
        <w:rPr>
          <w:rFonts w:cs="Baghdad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DBC5B7" wp14:editId="26FAE830">
                <wp:simplePos x="0" y="0"/>
                <wp:positionH relativeFrom="column">
                  <wp:posOffset>2076585</wp:posOffset>
                </wp:positionH>
                <wp:positionV relativeFrom="paragraph">
                  <wp:posOffset>-617220</wp:posOffset>
                </wp:positionV>
                <wp:extent cx="2412331" cy="541066"/>
                <wp:effectExtent l="0" t="0" r="1270" b="508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2331" cy="54106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D0AC52" w14:textId="5B6E1087" w:rsidR="00FE5C38" w:rsidRPr="00F06BBB" w:rsidRDefault="00FE5C38" w:rsidP="00FE5C38">
                            <w:pPr>
                              <w:jc w:val="center"/>
                              <w:rPr>
                                <w:rFonts w:ascii="Calibri" w:hAnsi="Calibri" w:cs="DecoType Naskh"/>
                                <w:i/>
                                <w:iCs/>
                                <w:color w:val="FFFFFF" w:themeColor="background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06BBB">
                              <w:rPr>
                                <w:rFonts w:ascii="Calibri" w:hAnsi="Calibri" w:cs="DecoType Naskh"/>
                                <w:i/>
                                <w:iCs/>
                                <w:color w:val="FFFFFF" w:themeColor="background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Kaizad V Avari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DBC5B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3.5pt;margin-top:-48.6pt;width:189.95pt;height:42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" fillcolor="black [3213]" stroked="f">
                <v:textbox>
                  <w:txbxContent>
                    <w:p w14:paraId="25D0AC52" w14:textId="5B6E1087" w:rsidR="00FE5C38" w:rsidRPr="00F06BBB" w:rsidRDefault="00FE5C38" w:rsidP="00FE5C38">
                      <w:pPr>
                        <w:jc w:val="center"/>
                        <w:rPr>
                          <w:rFonts w:ascii="Calibri" w:hAnsi="Calibri" w:cs="DecoType Naskh"/>
                          <w:i/>
                          <w:iCs/>
                          <w:color w:val="FFFFFF" w:themeColor="background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06BBB">
                        <w:rPr>
                          <w:rFonts w:ascii="Calibri" w:hAnsi="Calibri" w:cs="DecoType Naskh"/>
                          <w:i/>
                          <w:iCs/>
                          <w:color w:val="FFFFFF" w:themeColor="background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Kaizad V Avari</w:t>
                      </w:r>
                    </w:p>
                  </w:txbxContent>
                </v:textbox>
              </v:shape>
            </w:pict>
          </mc:Fallback>
        </mc:AlternateContent>
      </w:r>
    </w:p>
    <w:p w14:paraId="5492F724" w14:textId="7934090A" w:rsidR="00AB7DA9" w:rsidRPr="00600120" w:rsidRDefault="00AB7DA9" w:rsidP="00AB7DA9">
      <w:pPr>
        <w:spacing w:line="144" w:lineRule="auto"/>
        <w:ind w:right="-86"/>
        <w:rPr>
          <w:rFonts w:asciiTheme="minorHAnsi" w:hAnsiTheme="minorHAnsi" w:cs="Baghdad"/>
          <w:b/>
          <w:color w:val="FFFFFF" w:themeColor="background1"/>
          <w:szCs w:val="22"/>
        </w:rPr>
      </w:pPr>
    </w:p>
    <w:tbl>
      <w:tblPr>
        <w:tblStyle w:val="GridTable4"/>
        <w:tblW w:w="0" w:type="auto"/>
        <w:jc w:val="center"/>
        <w:tblLook w:val="04A0" w:firstRow="1" w:lastRow="0" w:firstColumn="1" w:lastColumn="0" w:noHBand="0" w:noVBand="1"/>
      </w:tblPr>
      <w:tblGrid>
        <w:gridCol w:w="1317"/>
      </w:tblGrid>
      <w:tr w:rsidR="00AB7DA9" w:rsidRPr="00600120" w14:paraId="37CC2E06" w14:textId="77777777" w:rsidTr="00C25F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7" w:type="dxa"/>
          </w:tcPr>
          <w:p w14:paraId="5ACE4F7C" w14:textId="5D9E6AA9" w:rsidR="00AB7DA9" w:rsidRPr="00600120" w:rsidRDefault="00C25FFF" w:rsidP="00C25FFF">
            <w:pPr>
              <w:ind w:right="-86"/>
              <w:rPr>
                <w:rFonts w:asciiTheme="minorHAnsi" w:hAnsiTheme="minorHAnsi" w:cs="Baghdad"/>
                <w:bCs w:val="0"/>
                <w:szCs w:val="22"/>
              </w:rPr>
            </w:pPr>
            <w:r>
              <w:rPr>
                <w:rFonts w:asciiTheme="minorHAnsi" w:hAnsiTheme="minorHAnsi" w:cs="Baghdad"/>
                <w:bCs w:val="0"/>
                <w:szCs w:val="22"/>
              </w:rPr>
              <w:t xml:space="preserve">      TLDR</w:t>
            </w:r>
          </w:p>
        </w:tc>
      </w:tr>
    </w:tbl>
    <w:p w14:paraId="4E3D21FD" w14:textId="30A13790" w:rsidR="00AB7DA9" w:rsidRPr="003B5426" w:rsidRDefault="003B5426" w:rsidP="002F2E53">
      <w:pPr>
        <w:tabs>
          <w:tab w:val="left" w:pos="5670"/>
        </w:tabs>
        <w:spacing w:before="120"/>
        <w:ind w:left="274"/>
        <w:rPr>
          <w:rFonts w:ascii="Charter Roman" w:hAnsi="Charter Roman" w:cs="Apple Symbols"/>
        </w:rPr>
      </w:pPr>
      <w:r w:rsidRPr="003B5426">
        <w:rPr>
          <w:rFonts w:ascii="Charter Roman" w:hAnsi="Charter Roman" w:cs="Apple Symbols"/>
          <w:bCs/>
          <w:szCs w:val="22"/>
        </w:rPr>
        <w:t>Senior software engineer with deep experience building AI-enabled products across audio, automotive, mobile, and connected-device ecosystems. I’m known for going deep quickly, sweating the details, and approaching every project with a customer-obsessed mindset — thinking like a product manager and UX designer while still shipping robust, scalable software. At Amazon, I’ve helped bring Alexa+ and in-car audio experiences to life, blending LLM-powered intelligence, real-world user needs, and production-grade engineering into products people can actually enjoy. From my earliest Android apps to today’s Alexa+ work, I’ve always been driven by the chance to create software that meaningfully improves how people live, work, and connect.</w:t>
      </w:r>
    </w:p>
    <w:tbl>
      <w:tblPr>
        <w:tblStyle w:val="GridTable4"/>
        <w:tblW w:w="0" w:type="auto"/>
        <w:jc w:val="center"/>
        <w:tblLook w:val="04A0" w:firstRow="1" w:lastRow="0" w:firstColumn="1" w:lastColumn="0" w:noHBand="0" w:noVBand="1"/>
      </w:tblPr>
      <w:tblGrid>
        <w:gridCol w:w="1328"/>
      </w:tblGrid>
      <w:tr w:rsidR="00AB7DA9" w:rsidRPr="00600120" w14:paraId="356F45D6" w14:textId="77777777" w:rsidTr="00AF0F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8" w:type="dxa"/>
          </w:tcPr>
          <w:p w14:paraId="1A4DCAF1" w14:textId="2FA11CC9" w:rsidR="00AB7DA9" w:rsidRPr="00600120" w:rsidRDefault="00B770CC" w:rsidP="00C3456A">
            <w:pPr>
              <w:ind w:right="-86"/>
              <w:rPr>
                <w:rFonts w:asciiTheme="minorHAnsi" w:hAnsiTheme="minorHAnsi" w:cs="Baghdad"/>
                <w:bCs w:val="0"/>
                <w:szCs w:val="22"/>
              </w:rPr>
            </w:pPr>
            <w:r w:rsidRPr="00600120">
              <w:rPr>
                <w:rFonts w:asciiTheme="minorHAnsi" w:hAnsiTheme="minorHAnsi" w:cs="Baghdad"/>
                <w:bCs w:val="0"/>
                <w:szCs w:val="22"/>
              </w:rPr>
              <w:t>EXPERIENCE</w:t>
            </w:r>
          </w:p>
        </w:tc>
      </w:tr>
    </w:tbl>
    <w:p w14:paraId="17C40362" w14:textId="0B8BFABE" w:rsidR="00AF0F27" w:rsidRPr="00A71F70" w:rsidRDefault="00AF0F27" w:rsidP="000E7B85">
      <w:pPr>
        <w:spacing w:before="80"/>
        <w:ind w:right="-14" w:firstLine="274"/>
        <w:rPr>
          <w:rFonts w:asciiTheme="minorHAnsi" w:hAnsiTheme="minorHAnsi" w:cs="Baghdad"/>
          <w:b/>
          <w:bCs/>
          <w:i/>
          <w:iCs/>
        </w:rPr>
      </w:pPr>
      <w:r w:rsidRPr="00A71F70">
        <w:rPr>
          <w:rFonts w:asciiTheme="minorHAnsi" w:hAnsiTheme="minorHAnsi" w:cs="Baghdad"/>
          <w:b/>
          <w:bCs/>
          <w:i/>
          <w:iCs/>
          <w:sz w:val="24"/>
          <w:szCs w:val="21"/>
          <w:u w:val="single"/>
        </w:rPr>
        <w:t>Amazon</w:t>
      </w:r>
      <w:r w:rsidR="00B02D91" w:rsidRPr="00A71F70">
        <w:rPr>
          <w:rFonts w:asciiTheme="minorHAnsi" w:hAnsiTheme="minorHAnsi" w:cs="Baghdad"/>
          <w:b/>
          <w:bCs/>
          <w:i/>
          <w:iCs/>
          <w:u w:val="single"/>
        </w:rPr>
        <w:t xml:space="preserve"> (Amazon Smart Vehicles</w:t>
      </w:r>
      <w:r w:rsidR="000E7B85" w:rsidRPr="00A71F70">
        <w:rPr>
          <w:rFonts w:asciiTheme="minorHAnsi" w:hAnsiTheme="minorHAnsi" w:cs="Baghdad"/>
          <w:b/>
          <w:bCs/>
          <w:i/>
          <w:iCs/>
          <w:u w:val="single"/>
        </w:rPr>
        <w:t>, Alexa</w:t>
      </w:r>
      <w:r w:rsidR="00B02D91" w:rsidRPr="00A71F70">
        <w:rPr>
          <w:rFonts w:asciiTheme="minorHAnsi" w:hAnsiTheme="minorHAnsi" w:cs="Baghdad"/>
          <w:b/>
          <w:bCs/>
          <w:i/>
          <w:iCs/>
          <w:u w:val="single"/>
        </w:rPr>
        <w:t>)</w:t>
      </w:r>
      <w:r w:rsidRPr="00A71F70">
        <w:rPr>
          <w:rFonts w:asciiTheme="minorHAnsi" w:hAnsiTheme="minorHAnsi" w:cs="Baghdad"/>
          <w:b/>
          <w:bCs/>
          <w:i/>
          <w:iCs/>
        </w:rPr>
        <w:tab/>
      </w:r>
      <w:r w:rsidRPr="00A71F70">
        <w:rPr>
          <w:rFonts w:asciiTheme="minorHAnsi" w:hAnsiTheme="minorHAnsi" w:cs="Baghdad"/>
          <w:b/>
          <w:bCs/>
          <w:i/>
          <w:iCs/>
        </w:rPr>
        <w:tab/>
      </w:r>
      <w:r w:rsidRPr="00A71F70">
        <w:rPr>
          <w:rFonts w:asciiTheme="minorHAnsi" w:hAnsiTheme="minorHAnsi" w:cs="Baghdad"/>
          <w:b/>
          <w:bCs/>
          <w:i/>
          <w:iCs/>
        </w:rPr>
        <w:tab/>
      </w:r>
      <w:r w:rsidRPr="00A71F70">
        <w:rPr>
          <w:rFonts w:asciiTheme="minorHAnsi" w:hAnsiTheme="minorHAnsi" w:cs="Baghdad"/>
          <w:b/>
          <w:bCs/>
          <w:i/>
          <w:iCs/>
        </w:rPr>
        <w:tab/>
        <w:t xml:space="preserve">          </w:t>
      </w:r>
      <w:r w:rsidRPr="00A71F70">
        <w:rPr>
          <w:rFonts w:asciiTheme="minorHAnsi" w:hAnsiTheme="minorHAnsi" w:cs="Baghdad"/>
          <w:b/>
          <w:bCs/>
          <w:i/>
          <w:iCs/>
        </w:rPr>
        <w:tab/>
        <w:t xml:space="preserve">            </w:t>
      </w:r>
      <w:r w:rsidR="00C25FFF" w:rsidRPr="00A71F70">
        <w:rPr>
          <w:rFonts w:asciiTheme="minorHAnsi" w:hAnsiTheme="minorHAnsi" w:cs="Baghdad"/>
          <w:b/>
          <w:bCs/>
          <w:i/>
          <w:iCs/>
        </w:rPr>
        <w:tab/>
      </w:r>
      <w:r w:rsidR="000E7B85" w:rsidRPr="00A71F70">
        <w:rPr>
          <w:rFonts w:asciiTheme="minorHAnsi" w:hAnsiTheme="minorHAnsi" w:cs="Baghdad"/>
          <w:b/>
          <w:bCs/>
          <w:i/>
          <w:iCs/>
        </w:rPr>
        <w:t xml:space="preserve"> </w:t>
      </w:r>
      <w:r w:rsidR="000E7B85" w:rsidRPr="00A71F70">
        <w:rPr>
          <w:rFonts w:asciiTheme="minorHAnsi" w:hAnsiTheme="minorHAnsi" w:cs="Baghdad"/>
          <w:b/>
          <w:bCs/>
          <w:i/>
          <w:iCs/>
        </w:rPr>
        <w:tab/>
        <w:t xml:space="preserve">      Sunnyvale</w:t>
      </w:r>
      <w:r w:rsidRPr="00A71F70">
        <w:rPr>
          <w:rFonts w:asciiTheme="minorHAnsi" w:hAnsiTheme="minorHAnsi" w:cs="Baghdad"/>
          <w:b/>
          <w:bCs/>
          <w:i/>
          <w:iCs/>
        </w:rPr>
        <w:t xml:space="preserve">, </w:t>
      </w:r>
      <w:r w:rsidR="000E7B85" w:rsidRPr="00A71F70">
        <w:rPr>
          <w:rFonts w:asciiTheme="minorHAnsi" w:hAnsiTheme="minorHAnsi" w:cs="Baghdad"/>
          <w:b/>
          <w:bCs/>
          <w:i/>
          <w:iCs/>
        </w:rPr>
        <w:t>CA</w:t>
      </w:r>
    </w:p>
    <w:p w14:paraId="55C27DAC" w14:textId="47815DB5" w:rsidR="00AF0F27" w:rsidRPr="00600120" w:rsidRDefault="00AF0F27" w:rsidP="00AF0F27">
      <w:pPr>
        <w:ind w:right="-18" w:firstLine="270"/>
        <w:rPr>
          <w:rFonts w:asciiTheme="minorHAnsi" w:hAnsiTheme="minorHAnsi" w:cs="Baghdad"/>
        </w:rPr>
      </w:pPr>
      <w:r w:rsidRPr="00A71F70">
        <w:rPr>
          <w:rFonts w:asciiTheme="minorHAnsi" w:hAnsiTheme="minorHAnsi" w:cs="Baghdad"/>
          <w:bCs/>
          <w:i/>
        </w:rPr>
        <w:t>Software Developer</w:t>
      </w:r>
      <w:r w:rsidRPr="00600120">
        <w:rPr>
          <w:rFonts w:asciiTheme="minorHAnsi" w:hAnsiTheme="minorHAnsi" w:cs="Baghdad"/>
          <w:b/>
          <w:i/>
        </w:rPr>
        <w:tab/>
      </w:r>
      <w:r w:rsidRPr="00600120">
        <w:rPr>
          <w:rFonts w:asciiTheme="minorHAnsi" w:hAnsiTheme="minorHAnsi" w:cs="Baghdad"/>
          <w:b/>
          <w:i/>
        </w:rPr>
        <w:tab/>
      </w:r>
      <w:r w:rsidRPr="00600120">
        <w:rPr>
          <w:rFonts w:asciiTheme="minorHAnsi" w:hAnsiTheme="minorHAnsi" w:cs="Baghdad"/>
          <w:b/>
          <w:i/>
        </w:rPr>
        <w:tab/>
      </w:r>
      <w:r w:rsidRPr="00600120">
        <w:rPr>
          <w:rFonts w:asciiTheme="minorHAnsi" w:hAnsiTheme="minorHAnsi" w:cs="Baghdad"/>
          <w:b/>
          <w:i/>
        </w:rPr>
        <w:tab/>
      </w:r>
      <w:r w:rsidRPr="00600120">
        <w:rPr>
          <w:rFonts w:asciiTheme="minorHAnsi" w:hAnsiTheme="minorHAnsi" w:cs="Baghdad"/>
        </w:rPr>
        <w:tab/>
      </w:r>
      <w:r w:rsidRPr="00600120">
        <w:rPr>
          <w:rFonts w:asciiTheme="minorHAnsi" w:hAnsiTheme="minorHAnsi" w:cs="Baghdad"/>
        </w:rPr>
        <w:tab/>
      </w:r>
      <w:r w:rsidRPr="00600120">
        <w:rPr>
          <w:rFonts w:asciiTheme="minorHAnsi" w:hAnsiTheme="minorHAnsi" w:cs="Baghdad"/>
        </w:rPr>
        <w:tab/>
      </w:r>
      <w:r w:rsidRPr="00600120">
        <w:rPr>
          <w:rFonts w:asciiTheme="minorHAnsi" w:hAnsiTheme="minorHAnsi" w:cs="Baghdad"/>
        </w:rPr>
        <w:tab/>
        <w:t xml:space="preserve">        </w:t>
      </w:r>
      <w:r w:rsidRPr="00600120">
        <w:rPr>
          <w:rFonts w:asciiTheme="minorHAnsi" w:hAnsiTheme="minorHAnsi" w:cs="Baghdad"/>
        </w:rPr>
        <w:tab/>
        <w:t xml:space="preserve">        </w:t>
      </w:r>
      <w:r w:rsidR="00C25FFF">
        <w:rPr>
          <w:rFonts w:asciiTheme="minorHAnsi" w:hAnsiTheme="minorHAnsi" w:cs="Baghdad"/>
        </w:rPr>
        <w:t xml:space="preserve">   </w:t>
      </w:r>
      <w:r w:rsidRPr="00600120">
        <w:rPr>
          <w:rFonts w:asciiTheme="minorHAnsi" w:hAnsiTheme="minorHAnsi" w:cs="Baghdad"/>
        </w:rPr>
        <w:t>Sept 2021 – Present</w:t>
      </w:r>
    </w:p>
    <w:p w14:paraId="285FE3EF" w14:textId="77777777" w:rsidR="00E622A4" w:rsidRDefault="00E622A4" w:rsidP="002F2E53">
      <w:pPr>
        <w:pStyle w:val="ListParagraph"/>
        <w:numPr>
          <w:ilvl w:val="0"/>
          <w:numId w:val="25"/>
        </w:numPr>
        <w:ind w:left="720" w:right="-14" w:hanging="270"/>
        <w:rPr>
          <w:rFonts w:ascii="Charter Roman" w:hAnsi="Charter Roman" w:cs="Baghdad"/>
        </w:rPr>
      </w:pPr>
      <w:r w:rsidRPr="00E622A4">
        <w:rPr>
          <w:rFonts w:ascii="Charter Roman" w:hAnsi="Charter Roman" w:cs="Baghdad"/>
        </w:rPr>
        <w:t>Architected and built Amazon’s in-vehicle audio stack end to end for car OS, spanning media session APIs, React Native playback UI, and middleware integrations with Alexa Audio cloud services.</w:t>
      </w:r>
    </w:p>
    <w:p w14:paraId="2D3790E3" w14:textId="77777777" w:rsidR="00E622A4" w:rsidRDefault="00E622A4" w:rsidP="002F2E53">
      <w:pPr>
        <w:pStyle w:val="ListParagraph"/>
        <w:numPr>
          <w:ilvl w:val="0"/>
          <w:numId w:val="25"/>
        </w:numPr>
        <w:spacing w:before="120"/>
        <w:ind w:left="720" w:right="-14" w:hanging="270"/>
        <w:rPr>
          <w:rFonts w:ascii="Charter Roman" w:hAnsi="Charter Roman" w:cs="Baghdad"/>
        </w:rPr>
      </w:pPr>
      <w:r w:rsidRPr="00E622A4">
        <w:rPr>
          <w:rFonts w:ascii="Charter Roman" w:hAnsi="Charter Roman" w:cs="Baghdad"/>
        </w:rPr>
        <w:t>Built media browse and Alexa+ AI capabilities for Alexa Custom Assistant on BMW vehicles, delivering new conversational and discovery experiences in the car.</w:t>
      </w:r>
    </w:p>
    <w:p w14:paraId="67AA35EC" w14:textId="77777777" w:rsidR="00E622A4" w:rsidRDefault="00E622A4" w:rsidP="002F2E53">
      <w:pPr>
        <w:pStyle w:val="ListParagraph"/>
        <w:numPr>
          <w:ilvl w:val="0"/>
          <w:numId w:val="25"/>
        </w:numPr>
        <w:spacing w:before="120"/>
        <w:ind w:left="720" w:right="-14" w:hanging="270"/>
        <w:rPr>
          <w:rFonts w:ascii="Charter Roman" w:hAnsi="Charter Roman" w:cs="Baghdad"/>
        </w:rPr>
      </w:pPr>
      <w:r w:rsidRPr="00E622A4">
        <w:rPr>
          <w:rFonts w:ascii="Charter Roman" w:hAnsi="Charter Roman" w:cs="Baghdad"/>
        </w:rPr>
        <w:t>Shipped LLM-driven improvements to Alexa+ automotive utterances, improving the quality and usefulness of voice interactions for drivers.</w:t>
      </w:r>
    </w:p>
    <w:p w14:paraId="549D5ADE" w14:textId="77777777" w:rsidR="00E622A4" w:rsidRDefault="00E622A4" w:rsidP="002F2E53">
      <w:pPr>
        <w:pStyle w:val="ListParagraph"/>
        <w:numPr>
          <w:ilvl w:val="0"/>
          <w:numId w:val="25"/>
        </w:numPr>
        <w:spacing w:before="120"/>
        <w:ind w:left="720" w:right="-14" w:hanging="270"/>
        <w:rPr>
          <w:rFonts w:ascii="Charter Roman" w:hAnsi="Charter Roman" w:cs="Baghdad"/>
        </w:rPr>
      </w:pPr>
      <w:r w:rsidRPr="00E622A4">
        <w:rPr>
          <w:rFonts w:ascii="Charter Roman" w:hAnsi="Charter Roman" w:cs="Baghdad"/>
        </w:rPr>
        <w:t>Developed internal LLM-powered agents and tooling that accelerated team workflows and improved how engineers built, evaluated, and used AI systems.</w:t>
      </w:r>
    </w:p>
    <w:p w14:paraId="29BDAF25" w14:textId="2CC675AE" w:rsidR="008D7709" w:rsidRPr="00E622A4" w:rsidRDefault="00C014FB" w:rsidP="002F2E53">
      <w:pPr>
        <w:spacing w:before="120"/>
        <w:ind w:right="-14" w:firstLine="270"/>
        <w:rPr>
          <w:rFonts w:ascii="Charter Roman" w:hAnsi="Charter Roman" w:cs="Baghdad"/>
        </w:rPr>
      </w:pPr>
      <w:r w:rsidRPr="00E622A4">
        <w:rPr>
          <w:rFonts w:asciiTheme="minorHAnsi" w:hAnsiTheme="minorHAnsi" w:cs="Baghdad"/>
          <w:b/>
          <w:bCs/>
          <w:i/>
          <w:iCs/>
          <w:sz w:val="24"/>
          <w:szCs w:val="21"/>
          <w:u w:val="single"/>
        </w:rPr>
        <w:t>Blackrock</w:t>
      </w:r>
      <w:r w:rsidR="008D7709" w:rsidRPr="00E622A4">
        <w:rPr>
          <w:rFonts w:asciiTheme="minorHAnsi" w:hAnsiTheme="minorHAnsi" w:cs="Baghdad"/>
          <w:b/>
          <w:bCs/>
          <w:i/>
          <w:iCs/>
        </w:rPr>
        <w:tab/>
      </w:r>
      <w:r w:rsidR="008D7709" w:rsidRPr="00E622A4">
        <w:rPr>
          <w:rFonts w:asciiTheme="minorHAnsi" w:hAnsiTheme="minorHAnsi" w:cs="Baghdad"/>
          <w:b/>
          <w:bCs/>
          <w:i/>
          <w:iCs/>
        </w:rPr>
        <w:tab/>
      </w:r>
      <w:r w:rsidR="008D7709" w:rsidRPr="00E622A4">
        <w:rPr>
          <w:rFonts w:asciiTheme="minorHAnsi" w:hAnsiTheme="minorHAnsi" w:cs="Baghdad"/>
          <w:b/>
          <w:bCs/>
          <w:i/>
          <w:iCs/>
        </w:rPr>
        <w:tab/>
      </w:r>
      <w:r w:rsidR="008D7709" w:rsidRPr="00E622A4">
        <w:rPr>
          <w:rFonts w:asciiTheme="minorHAnsi" w:hAnsiTheme="minorHAnsi" w:cs="Baghdad"/>
          <w:b/>
          <w:bCs/>
          <w:i/>
          <w:iCs/>
        </w:rPr>
        <w:tab/>
        <w:t xml:space="preserve">         </w:t>
      </w:r>
      <w:r w:rsidRPr="00E622A4">
        <w:rPr>
          <w:rFonts w:asciiTheme="minorHAnsi" w:hAnsiTheme="minorHAnsi" w:cs="Baghdad"/>
          <w:b/>
          <w:bCs/>
          <w:i/>
          <w:iCs/>
        </w:rPr>
        <w:tab/>
      </w:r>
      <w:r w:rsidRPr="00E622A4">
        <w:rPr>
          <w:rFonts w:asciiTheme="minorHAnsi" w:hAnsiTheme="minorHAnsi" w:cs="Baghdad"/>
          <w:b/>
          <w:bCs/>
          <w:i/>
          <w:iCs/>
        </w:rPr>
        <w:tab/>
      </w:r>
      <w:r w:rsidRPr="00E622A4">
        <w:rPr>
          <w:rFonts w:asciiTheme="minorHAnsi" w:hAnsiTheme="minorHAnsi" w:cs="Baghdad"/>
          <w:b/>
          <w:bCs/>
          <w:i/>
          <w:iCs/>
        </w:rPr>
        <w:tab/>
      </w:r>
      <w:r w:rsidRPr="00E622A4">
        <w:rPr>
          <w:rFonts w:asciiTheme="minorHAnsi" w:hAnsiTheme="minorHAnsi" w:cs="Baghdad"/>
          <w:b/>
          <w:bCs/>
          <w:i/>
          <w:iCs/>
        </w:rPr>
        <w:tab/>
        <w:t xml:space="preserve">          </w:t>
      </w:r>
      <w:r w:rsidR="002E4DAD" w:rsidRPr="00E622A4">
        <w:rPr>
          <w:rFonts w:asciiTheme="minorHAnsi" w:hAnsiTheme="minorHAnsi" w:cs="Baghdad"/>
          <w:b/>
          <w:bCs/>
          <w:i/>
          <w:iCs/>
        </w:rPr>
        <w:tab/>
        <w:t xml:space="preserve">          </w:t>
      </w:r>
      <w:r w:rsidR="00EE4DA0" w:rsidRPr="00E622A4">
        <w:rPr>
          <w:rFonts w:asciiTheme="minorHAnsi" w:hAnsiTheme="minorHAnsi" w:cs="Baghdad"/>
          <w:b/>
          <w:bCs/>
          <w:i/>
          <w:iCs/>
        </w:rPr>
        <w:tab/>
        <w:t xml:space="preserve"> </w:t>
      </w:r>
      <w:r w:rsidR="00C25FFF" w:rsidRPr="00E622A4">
        <w:rPr>
          <w:rFonts w:asciiTheme="minorHAnsi" w:hAnsiTheme="minorHAnsi" w:cs="Baghdad"/>
          <w:b/>
          <w:bCs/>
          <w:i/>
          <w:iCs/>
        </w:rPr>
        <w:t xml:space="preserve">    </w:t>
      </w:r>
      <w:r w:rsidR="000E7B85" w:rsidRPr="00E622A4">
        <w:rPr>
          <w:rFonts w:asciiTheme="minorHAnsi" w:hAnsiTheme="minorHAnsi" w:cs="Baghdad"/>
          <w:b/>
          <w:bCs/>
          <w:i/>
          <w:iCs/>
        </w:rPr>
        <w:tab/>
        <w:t xml:space="preserve">       New York, NY</w:t>
      </w:r>
    </w:p>
    <w:p w14:paraId="6CF4E2A0" w14:textId="3FA8CE7C" w:rsidR="008D7709" w:rsidRPr="00A71F70" w:rsidRDefault="003B5426" w:rsidP="00F4209D">
      <w:pPr>
        <w:ind w:right="-18" w:firstLine="270"/>
        <w:rPr>
          <w:rFonts w:asciiTheme="minorHAnsi" w:hAnsiTheme="minorHAnsi" w:cs="Baghdad"/>
          <w:bCs/>
        </w:rPr>
      </w:pPr>
      <w:r w:rsidRPr="00A71F70">
        <w:rPr>
          <w:rFonts w:asciiTheme="minorHAnsi" w:hAnsiTheme="minorHAnsi" w:cs="Baghdad"/>
          <w:bCs/>
          <w:i/>
        </w:rPr>
        <w:t>Software Developer</w:t>
      </w:r>
      <w:r w:rsidR="00C014FB" w:rsidRPr="00A71F70">
        <w:rPr>
          <w:rFonts w:asciiTheme="minorHAnsi" w:hAnsiTheme="minorHAnsi" w:cs="Baghdad"/>
          <w:bCs/>
          <w:i/>
        </w:rPr>
        <w:tab/>
      </w:r>
      <w:r w:rsidR="00C014FB" w:rsidRPr="00A71F70">
        <w:rPr>
          <w:rFonts w:asciiTheme="minorHAnsi" w:hAnsiTheme="minorHAnsi" w:cs="Baghdad"/>
          <w:bCs/>
          <w:i/>
        </w:rPr>
        <w:tab/>
      </w:r>
      <w:r w:rsidR="00C014FB" w:rsidRPr="00A71F70">
        <w:rPr>
          <w:rFonts w:asciiTheme="minorHAnsi" w:hAnsiTheme="minorHAnsi" w:cs="Baghdad"/>
          <w:bCs/>
          <w:i/>
        </w:rPr>
        <w:tab/>
      </w:r>
      <w:r w:rsidR="00C014FB" w:rsidRPr="00A71F70">
        <w:rPr>
          <w:rFonts w:asciiTheme="minorHAnsi" w:hAnsiTheme="minorHAnsi" w:cs="Baghdad"/>
          <w:bCs/>
          <w:i/>
        </w:rPr>
        <w:tab/>
      </w:r>
      <w:r w:rsidR="00C014FB" w:rsidRPr="00A71F70">
        <w:rPr>
          <w:rFonts w:asciiTheme="minorHAnsi" w:hAnsiTheme="minorHAnsi" w:cs="Baghdad"/>
          <w:bCs/>
          <w:i/>
        </w:rPr>
        <w:tab/>
      </w:r>
      <w:r w:rsidR="008D7709" w:rsidRPr="00A71F70">
        <w:rPr>
          <w:rFonts w:asciiTheme="minorHAnsi" w:hAnsiTheme="minorHAnsi" w:cs="Baghdad"/>
          <w:bCs/>
        </w:rPr>
        <w:tab/>
      </w:r>
      <w:r w:rsidR="008D7709" w:rsidRPr="00A71F70">
        <w:rPr>
          <w:rFonts w:asciiTheme="minorHAnsi" w:hAnsiTheme="minorHAnsi" w:cs="Baghdad"/>
          <w:bCs/>
        </w:rPr>
        <w:tab/>
      </w:r>
      <w:r w:rsidR="008D7709" w:rsidRPr="00A71F70">
        <w:rPr>
          <w:rFonts w:asciiTheme="minorHAnsi" w:hAnsiTheme="minorHAnsi" w:cs="Baghdad"/>
          <w:bCs/>
        </w:rPr>
        <w:tab/>
      </w:r>
      <w:r w:rsidR="008D7709" w:rsidRPr="00A71F70">
        <w:rPr>
          <w:rFonts w:asciiTheme="minorHAnsi" w:hAnsiTheme="minorHAnsi" w:cs="Baghdad"/>
          <w:bCs/>
        </w:rPr>
        <w:tab/>
      </w:r>
      <w:r w:rsidR="00F4209D" w:rsidRPr="00A71F70">
        <w:rPr>
          <w:rFonts w:asciiTheme="minorHAnsi" w:hAnsiTheme="minorHAnsi" w:cs="Baghdad"/>
          <w:bCs/>
        </w:rPr>
        <w:t xml:space="preserve">      </w:t>
      </w:r>
      <w:r w:rsidR="00C25FFF" w:rsidRPr="00A71F70">
        <w:rPr>
          <w:rFonts w:asciiTheme="minorHAnsi" w:hAnsiTheme="minorHAnsi" w:cs="Baghdad"/>
          <w:bCs/>
        </w:rPr>
        <w:t xml:space="preserve">    </w:t>
      </w:r>
      <w:r w:rsidR="008D7709" w:rsidRPr="00A71F70">
        <w:rPr>
          <w:rFonts w:asciiTheme="minorHAnsi" w:hAnsiTheme="minorHAnsi" w:cs="Baghdad"/>
          <w:bCs/>
        </w:rPr>
        <w:t>J</w:t>
      </w:r>
      <w:r w:rsidR="00495486" w:rsidRPr="00A71F70">
        <w:rPr>
          <w:rFonts w:asciiTheme="minorHAnsi" w:hAnsiTheme="minorHAnsi" w:cs="Baghdad"/>
          <w:bCs/>
        </w:rPr>
        <w:t>u</w:t>
      </w:r>
      <w:r w:rsidR="008D7709" w:rsidRPr="00A71F70">
        <w:rPr>
          <w:rFonts w:asciiTheme="minorHAnsi" w:hAnsiTheme="minorHAnsi" w:cs="Baghdad"/>
          <w:bCs/>
        </w:rPr>
        <w:t>n 201</w:t>
      </w:r>
      <w:r w:rsidR="00495486" w:rsidRPr="00A71F70">
        <w:rPr>
          <w:rFonts w:asciiTheme="minorHAnsi" w:hAnsiTheme="minorHAnsi" w:cs="Baghdad"/>
          <w:bCs/>
        </w:rPr>
        <w:t>7</w:t>
      </w:r>
      <w:r w:rsidR="008D7709" w:rsidRPr="00A71F70">
        <w:rPr>
          <w:rFonts w:asciiTheme="minorHAnsi" w:hAnsiTheme="minorHAnsi" w:cs="Baghdad"/>
          <w:bCs/>
        </w:rPr>
        <w:t xml:space="preserve"> – </w:t>
      </w:r>
      <w:r w:rsidR="00AF0F27" w:rsidRPr="00A71F70">
        <w:rPr>
          <w:rFonts w:asciiTheme="minorHAnsi" w:hAnsiTheme="minorHAnsi" w:cs="Baghdad"/>
          <w:bCs/>
        </w:rPr>
        <w:t>Aug 2021</w:t>
      </w:r>
    </w:p>
    <w:p w14:paraId="6A5E578C" w14:textId="77777777" w:rsidR="002F2E53" w:rsidRDefault="002F2E53" w:rsidP="002F2E53">
      <w:pPr>
        <w:pStyle w:val="ListParagraph"/>
        <w:numPr>
          <w:ilvl w:val="0"/>
          <w:numId w:val="21"/>
        </w:numPr>
        <w:ind w:left="720" w:right="-18" w:hanging="270"/>
        <w:rPr>
          <w:rFonts w:ascii="Charter Roman" w:hAnsi="Charter Roman" w:cs="Baghdad"/>
        </w:rPr>
      </w:pPr>
      <w:r w:rsidRPr="002F2E53">
        <w:rPr>
          <w:rFonts w:ascii="Charter Roman" w:hAnsi="Charter Roman" w:cs="Baghdad"/>
        </w:rPr>
        <w:t>Implemented Kubernetes support for BlackRock’s orchestration server, extending platform capabilities for containerized application workloads.</w:t>
      </w:r>
    </w:p>
    <w:p w14:paraId="3741032F" w14:textId="1D3A8DCB" w:rsidR="002F2E53" w:rsidRPr="002F2E53" w:rsidRDefault="002F2E53" w:rsidP="002F2E53">
      <w:pPr>
        <w:pStyle w:val="ListParagraph"/>
        <w:numPr>
          <w:ilvl w:val="0"/>
          <w:numId w:val="21"/>
        </w:numPr>
        <w:ind w:left="720" w:right="-18" w:hanging="270"/>
        <w:rPr>
          <w:rFonts w:ascii="Charter Roman" w:hAnsi="Charter Roman" w:cs="Baghdad"/>
        </w:rPr>
      </w:pPr>
      <w:r w:rsidRPr="002F2E53">
        <w:rPr>
          <w:rFonts w:ascii="Charter Roman" w:hAnsi="Charter Roman" w:cs="Baghdad"/>
        </w:rPr>
        <w:t>Added translation and localization support to an automated report generation platform, enabling multi-language delivery for client-facing reports.</w:t>
      </w:r>
    </w:p>
    <w:p w14:paraId="5423FBEA" w14:textId="10172D9D" w:rsidR="002F2E53" w:rsidRPr="002F2E53" w:rsidRDefault="002F2E53" w:rsidP="002F2E53">
      <w:pPr>
        <w:pStyle w:val="ListParagraph"/>
        <w:numPr>
          <w:ilvl w:val="0"/>
          <w:numId w:val="21"/>
        </w:numPr>
        <w:ind w:left="720" w:right="-18" w:hanging="270"/>
        <w:rPr>
          <w:rFonts w:ascii="Charter Roman" w:hAnsi="Charter Roman" w:cs="Baghdad"/>
        </w:rPr>
      </w:pPr>
      <w:r w:rsidRPr="002F2E53">
        <w:rPr>
          <w:rFonts w:ascii="Charter Roman" w:hAnsi="Charter Roman" w:cs="Baghdad"/>
        </w:rPr>
        <w:t xml:space="preserve">Designed and developed web applications using Angular and </w:t>
      </w:r>
      <w:proofErr w:type="spellStart"/>
      <w:r w:rsidRPr="002F2E53">
        <w:rPr>
          <w:rFonts w:ascii="Charter Roman" w:hAnsi="Charter Roman" w:cs="Baghdad"/>
        </w:rPr>
        <w:t>NgRx</w:t>
      </w:r>
      <w:proofErr w:type="spellEnd"/>
      <w:r w:rsidRPr="002F2E53">
        <w:rPr>
          <w:rFonts w:ascii="Charter Roman" w:hAnsi="Charter Roman" w:cs="Baghdad"/>
        </w:rPr>
        <w:t>, with a focus on maintainable state management and responsive user experiences.</w:t>
      </w:r>
    </w:p>
    <w:p w14:paraId="038411AF" w14:textId="7E3AC95C" w:rsidR="002F2E53" w:rsidRPr="002F2E53" w:rsidRDefault="002F2E53" w:rsidP="002F2E53">
      <w:pPr>
        <w:pStyle w:val="ListParagraph"/>
        <w:numPr>
          <w:ilvl w:val="0"/>
          <w:numId w:val="21"/>
        </w:numPr>
        <w:ind w:left="720" w:right="-18" w:hanging="270"/>
        <w:rPr>
          <w:rFonts w:ascii="Charter Roman" w:hAnsi="Charter Roman" w:cs="Baghdad"/>
        </w:rPr>
      </w:pPr>
      <w:r w:rsidRPr="002F2E53">
        <w:rPr>
          <w:rFonts w:ascii="Charter Roman" w:hAnsi="Charter Roman" w:cs="Baghdad"/>
        </w:rPr>
        <w:t xml:space="preserve">Built telemetry and observability using </w:t>
      </w:r>
      <w:proofErr w:type="spellStart"/>
      <w:r w:rsidRPr="002F2E53">
        <w:rPr>
          <w:rFonts w:ascii="Charter Roman" w:hAnsi="Charter Roman" w:cs="Baghdad"/>
        </w:rPr>
        <w:t>InfluxDB</w:t>
      </w:r>
      <w:proofErr w:type="spellEnd"/>
      <w:r w:rsidRPr="002F2E53">
        <w:rPr>
          <w:rFonts w:ascii="Charter Roman" w:hAnsi="Charter Roman" w:cs="Baghdad"/>
        </w:rPr>
        <w:t>, Grafana, and Splunk to analyze application metrics and optimize server subroutines</w:t>
      </w:r>
      <w:r>
        <w:rPr>
          <w:rFonts w:ascii="Charter Roman" w:hAnsi="Charter Roman" w:cs="Baghdad"/>
        </w:rPr>
        <w:t xml:space="preserve"> and supporting </w:t>
      </w:r>
      <w:r w:rsidRPr="002F2E53">
        <w:rPr>
          <w:rFonts w:ascii="Charter Roman" w:hAnsi="Charter Roman" w:cs="Baghdad"/>
        </w:rPr>
        <w:t>KPI and KRI dashboards</w:t>
      </w:r>
      <w:r>
        <w:rPr>
          <w:rFonts w:ascii="Charter Roman" w:hAnsi="Charter Roman" w:cs="Baghdad"/>
        </w:rPr>
        <w:t xml:space="preserve"> for clients</w:t>
      </w:r>
    </w:p>
    <w:p w14:paraId="7E977A8F" w14:textId="340ED6D7" w:rsidR="00830D79" w:rsidRPr="00A71F70" w:rsidRDefault="00830D79" w:rsidP="008D7709">
      <w:pPr>
        <w:spacing w:before="120"/>
        <w:ind w:firstLine="274"/>
        <w:rPr>
          <w:rFonts w:asciiTheme="minorHAnsi" w:hAnsiTheme="minorHAnsi" w:cs="Baghdad"/>
          <w:b/>
          <w:bCs/>
          <w:i/>
          <w:iCs/>
        </w:rPr>
      </w:pPr>
      <w:r w:rsidRPr="00A71F70">
        <w:rPr>
          <w:rFonts w:asciiTheme="minorHAnsi" w:hAnsiTheme="minorHAnsi" w:cs="Baghdad"/>
          <w:b/>
          <w:bCs/>
          <w:i/>
          <w:iCs/>
          <w:sz w:val="24"/>
          <w:szCs w:val="21"/>
          <w:u w:val="single"/>
        </w:rPr>
        <w:t>Department</w:t>
      </w:r>
      <w:r w:rsidRPr="00A71F70">
        <w:rPr>
          <w:rFonts w:asciiTheme="minorHAnsi" w:hAnsiTheme="minorHAnsi" w:cs="Baghdad"/>
          <w:b/>
          <w:bCs/>
          <w:i/>
          <w:iCs/>
          <w:u w:val="single"/>
        </w:rPr>
        <w:t xml:space="preserve"> of Anesthesiology, University of Florida</w:t>
      </w:r>
      <w:r w:rsidRPr="00A71F70">
        <w:rPr>
          <w:rFonts w:asciiTheme="minorHAnsi" w:hAnsiTheme="minorHAnsi" w:cs="Baghdad"/>
          <w:b/>
          <w:bCs/>
          <w:i/>
          <w:iCs/>
        </w:rPr>
        <w:tab/>
      </w:r>
      <w:r w:rsidRPr="00A71F70">
        <w:rPr>
          <w:rFonts w:asciiTheme="minorHAnsi" w:hAnsiTheme="minorHAnsi" w:cs="Baghdad"/>
          <w:b/>
          <w:bCs/>
          <w:i/>
          <w:iCs/>
        </w:rPr>
        <w:tab/>
      </w:r>
      <w:r w:rsidRPr="00A71F70">
        <w:rPr>
          <w:rFonts w:asciiTheme="minorHAnsi" w:hAnsiTheme="minorHAnsi" w:cs="Baghdad"/>
          <w:b/>
          <w:bCs/>
          <w:i/>
          <w:iCs/>
        </w:rPr>
        <w:tab/>
      </w:r>
      <w:r w:rsidRPr="00A71F70">
        <w:rPr>
          <w:rFonts w:asciiTheme="minorHAnsi" w:hAnsiTheme="minorHAnsi" w:cs="Baghdad"/>
          <w:b/>
          <w:bCs/>
          <w:i/>
          <w:iCs/>
        </w:rPr>
        <w:tab/>
      </w:r>
      <w:r w:rsidR="00C014FB" w:rsidRPr="00A71F70">
        <w:rPr>
          <w:rFonts w:asciiTheme="minorHAnsi" w:hAnsiTheme="minorHAnsi" w:cs="Baghdad"/>
          <w:b/>
          <w:bCs/>
          <w:i/>
          <w:iCs/>
        </w:rPr>
        <w:tab/>
        <w:t xml:space="preserve">   </w:t>
      </w:r>
      <w:r w:rsidR="00C25FFF" w:rsidRPr="00A71F70">
        <w:rPr>
          <w:rFonts w:asciiTheme="minorHAnsi" w:hAnsiTheme="minorHAnsi" w:cs="Baghdad"/>
          <w:b/>
          <w:bCs/>
          <w:i/>
          <w:iCs/>
        </w:rPr>
        <w:t xml:space="preserve">   </w:t>
      </w:r>
      <w:r w:rsidR="000E7B85" w:rsidRPr="00A71F70">
        <w:rPr>
          <w:rFonts w:asciiTheme="minorHAnsi" w:hAnsiTheme="minorHAnsi" w:cs="Baghdad"/>
          <w:b/>
          <w:bCs/>
          <w:i/>
          <w:iCs/>
        </w:rPr>
        <w:t>Gainesville</w:t>
      </w:r>
      <w:r w:rsidRPr="00A71F70">
        <w:rPr>
          <w:rFonts w:asciiTheme="minorHAnsi" w:hAnsiTheme="minorHAnsi" w:cs="Baghdad"/>
          <w:b/>
          <w:bCs/>
          <w:i/>
          <w:iCs/>
        </w:rPr>
        <w:t xml:space="preserve">, </w:t>
      </w:r>
      <w:r w:rsidR="000E7B85" w:rsidRPr="00A71F70">
        <w:rPr>
          <w:rFonts w:asciiTheme="minorHAnsi" w:hAnsiTheme="minorHAnsi" w:cs="Baghdad"/>
          <w:b/>
          <w:bCs/>
          <w:i/>
          <w:iCs/>
        </w:rPr>
        <w:t>FL</w:t>
      </w:r>
    </w:p>
    <w:p w14:paraId="338C4EB0" w14:textId="6EFEB675" w:rsidR="00830D79" w:rsidRPr="00A71F70" w:rsidRDefault="00830D79" w:rsidP="00A06124">
      <w:pPr>
        <w:ind w:firstLine="270"/>
        <w:rPr>
          <w:rFonts w:asciiTheme="minorHAnsi" w:hAnsiTheme="minorHAnsi" w:cs="Baghdad"/>
          <w:bCs/>
        </w:rPr>
      </w:pPr>
      <w:r w:rsidRPr="00A71F70">
        <w:rPr>
          <w:rFonts w:asciiTheme="minorHAnsi" w:hAnsiTheme="minorHAnsi" w:cs="Baghdad"/>
          <w:bCs/>
          <w:i/>
        </w:rPr>
        <w:t>Simulation Developer Assistant</w:t>
      </w:r>
      <w:r w:rsidR="0061736F" w:rsidRPr="00A71F70">
        <w:rPr>
          <w:rFonts w:asciiTheme="minorHAnsi" w:hAnsiTheme="minorHAnsi" w:cs="Baghdad"/>
          <w:bCs/>
          <w:i/>
        </w:rPr>
        <w:t xml:space="preserve"> and Summer Intern</w:t>
      </w:r>
      <w:r w:rsidR="0061736F" w:rsidRPr="00A71F70">
        <w:rPr>
          <w:rFonts w:asciiTheme="minorHAnsi" w:hAnsiTheme="minorHAnsi" w:cs="Baghdad"/>
          <w:bCs/>
        </w:rPr>
        <w:tab/>
      </w:r>
      <w:r w:rsidR="0061736F" w:rsidRPr="00A71F70">
        <w:rPr>
          <w:rFonts w:asciiTheme="minorHAnsi" w:hAnsiTheme="minorHAnsi" w:cs="Baghdad"/>
          <w:bCs/>
        </w:rPr>
        <w:tab/>
      </w:r>
      <w:r w:rsidR="0061736F" w:rsidRPr="00A71F70">
        <w:rPr>
          <w:rFonts w:asciiTheme="minorHAnsi" w:hAnsiTheme="minorHAnsi" w:cs="Baghdad"/>
          <w:bCs/>
        </w:rPr>
        <w:tab/>
      </w:r>
      <w:r w:rsidR="0061736F" w:rsidRPr="00A71F70">
        <w:rPr>
          <w:rFonts w:asciiTheme="minorHAnsi" w:hAnsiTheme="minorHAnsi" w:cs="Baghdad"/>
          <w:bCs/>
        </w:rPr>
        <w:tab/>
      </w:r>
      <w:r w:rsidR="0061736F" w:rsidRPr="00A71F70">
        <w:rPr>
          <w:rFonts w:asciiTheme="minorHAnsi" w:hAnsiTheme="minorHAnsi" w:cs="Baghdad"/>
          <w:bCs/>
        </w:rPr>
        <w:tab/>
        <w:t xml:space="preserve">  </w:t>
      </w:r>
      <w:r w:rsidR="00C014FB" w:rsidRPr="00A71F70">
        <w:rPr>
          <w:rFonts w:asciiTheme="minorHAnsi" w:hAnsiTheme="minorHAnsi" w:cs="Baghdad"/>
          <w:bCs/>
        </w:rPr>
        <w:t xml:space="preserve"> </w:t>
      </w:r>
      <w:r w:rsidR="0061736F" w:rsidRPr="00A71F70">
        <w:rPr>
          <w:rFonts w:asciiTheme="minorHAnsi" w:hAnsiTheme="minorHAnsi" w:cs="Baghdad"/>
          <w:bCs/>
        </w:rPr>
        <w:t xml:space="preserve"> </w:t>
      </w:r>
      <w:r w:rsidR="00C654D0" w:rsidRPr="00A71F70">
        <w:rPr>
          <w:rFonts w:asciiTheme="minorHAnsi" w:hAnsiTheme="minorHAnsi" w:cs="Baghdad"/>
          <w:bCs/>
        </w:rPr>
        <w:t xml:space="preserve">  </w:t>
      </w:r>
      <w:r w:rsidR="00C25FFF" w:rsidRPr="00A71F70">
        <w:rPr>
          <w:rFonts w:asciiTheme="minorHAnsi" w:hAnsiTheme="minorHAnsi" w:cs="Baghdad"/>
          <w:bCs/>
        </w:rPr>
        <w:t xml:space="preserve">   </w:t>
      </w:r>
      <w:r w:rsidRPr="00A71F70">
        <w:rPr>
          <w:rFonts w:asciiTheme="minorHAnsi" w:hAnsiTheme="minorHAnsi" w:cs="Baghdad"/>
          <w:bCs/>
        </w:rPr>
        <w:t xml:space="preserve">Jan 2016 – </w:t>
      </w:r>
      <w:r w:rsidR="008D7709" w:rsidRPr="00A71F70">
        <w:rPr>
          <w:rFonts w:asciiTheme="minorHAnsi" w:hAnsiTheme="minorHAnsi" w:cs="Baghdad"/>
          <w:bCs/>
        </w:rPr>
        <w:t>May 2017</w:t>
      </w:r>
    </w:p>
    <w:p w14:paraId="3EB52197" w14:textId="671D287B" w:rsidR="002F2E53" w:rsidRPr="002F2E53" w:rsidRDefault="002F2E53" w:rsidP="002F2E53">
      <w:pPr>
        <w:pStyle w:val="ListParagraph"/>
        <w:numPr>
          <w:ilvl w:val="0"/>
          <w:numId w:val="15"/>
        </w:numPr>
        <w:ind w:left="720" w:right="-86" w:hanging="270"/>
        <w:rPr>
          <w:rFonts w:ascii="Charter Roman" w:hAnsi="Charter Roman" w:cs="Baghdad"/>
        </w:rPr>
      </w:pPr>
      <w:r w:rsidRPr="002F2E53">
        <w:rPr>
          <w:rFonts w:ascii="Charter Roman" w:hAnsi="Charter Roman" w:cs="Baghdad"/>
        </w:rPr>
        <w:t>Built a Unity/C# mixed-reality simulator for anesthetic procedures.</w:t>
      </w:r>
    </w:p>
    <w:p w14:paraId="540C5BD8" w14:textId="77777777" w:rsidR="002F2E53" w:rsidRDefault="002F2E53" w:rsidP="002F2E53">
      <w:pPr>
        <w:pStyle w:val="ListParagraph"/>
        <w:numPr>
          <w:ilvl w:val="0"/>
          <w:numId w:val="15"/>
        </w:numPr>
        <w:ind w:left="720" w:right="-86" w:hanging="270"/>
        <w:rPr>
          <w:rFonts w:ascii="Charter Roman" w:hAnsi="Charter Roman" w:cs="Baghdad"/>
        </w:rPr>
      </w:pPr>
      <w:r w:rsidRPr="002F2E53">
        <w:rPr>
          <w:rFonts w:ascii="Charter Roman" w:hAnsi="Charter Roman" w:cs="Baghdad"/>
        </w:rPr>
        <w:t>Developed a curriculum-based intelligent tutor for UF Shands resident doctors.</w:t>
      </w:r>
    </w:p>
    <w:p w14:paraId="52DA0D55" w14:textId="47E5C03A" w:rsidR="00B770CC" w:rsidRPr="002F2E53" w:rsidRDefault="002F2E53" w:rsidP="002F2E53">
      <w:pPr>
        <w:pStyle w:val="ListParagraph"/>
        <w:numPr>
          <w:ilvl w:val="0"/>
          <w:numId w:val="15"/>
        </w:numPr>
        <w:spacing w:after="80"/>
        <w:ind w:left="720" w:right="-86" w:hanging="274"/>
        <w:rPr>
          <w:rFonts w:ascii="Charter Roman" w:hAnsi="Charter Roman" w:cs="Baghdad"/>
        </w:rPr>
      </w:pPr>
      <w:r w:rsidRPr="002F2E53">
        <w:rPr>
          <w:rFonts w:ascii="Charter Roman" w:hAnsi="Charter Roman" w:cs="Baghdad"/>
        </w:rPr>
        <w:t>Designed a modular simulation platform to accelerate creation of new training scenarios.</w:t>
      </w:r>
    </w:p>
    <w:tbl>
      <w:tblPr>
        <w:tblStyle w:val="GridTable4"/>
        <w:tblW w:w="0" w:type="auto"/>
        <w:jc w:val="center"/>
        <w:tblLook w:val="04A0" w:firstRow="1" w:lastRow="0" w:firstColumn="1" w:lastColumn="0" w:noHBand="0" w:noVBand="1"/>
      </w:tblPr>
      <w:tblGrid>
        <w:gridCol w:w="1212"/>
      </w:tblGrid>
      <w:tr w:rsidR="00B770CC" w:rsidRPr="00600120" w14:paraId="7A1807F0" w14:textId="77777777" w:rsidTr="00C345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dxa"/>
          </w:tcPr>
          <w:p w14:paraId="123E4635" w14:textId="757E6BDA" w:rsidR="00B770CC" w:rsidRPr="00600120" w:rsidRDefault="00B770CC" w:rsidP="00B770CC">
            <w:pPr>
              <w:ind w:right="-86"/>
              <w:jc w:val="center"/>
              <w:rPr>
                <w:rFonts w:asciiTheme="minorHAnsi" w:hAnsiTheme="minorHAnsi" w:cs="Baghdad"/>
                <w:bCs w:val="0"/>
                <w:szCs w:val="22"/>
              </w:rPr>
            </w:pPr>
            <w:r w:rsidRPr="00600120">
              <w:rPr>
                <w:rFonts w:asciiTheme="minorHAnsi" w:hAnsiTheme="minorHAnsi" w:cs="Baghdad"/>
                <w:bCs w:val="0"/>
                <w:szCs w:val="22"/>
              </w:rPr>
              <w:t>PROJECTS</w:t>
            </w:r>
            <w:r w:rsidRPr="00600120">
              <w:rPr>
                <w:rFonts w:asciiTheme="minorHAnsi" w:hAnsiTheme="minorHAnsi" w:cs="Baghdad"/>
                <w:bCs w:val="0"/>
                <w:color w:val="000000" w:themeColor="text1"/>
                <w:szCs w:val="22"/>
              </w:rPr>
              <w:t>.</w:t>
            </w:r>
          </w:p>
        </w:tc>
      </w:tr>
    </w:tbl>
    <w:tbl>
      <w:tblPr>
        <w:tblStyle w:val="GridTable5Dark-Accent2"/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shd w:val="clear" w:color="auto" w:fill="F2F2F2" w:themeFill="background1" w:themeFillShade="F2"/>
        <w:tblLook w:val="0600" w:firstRow="0" w:lastRow="0" w:firstColumn="0" w:lastColumn="0" w:noHBand="1" w:noVBand="1"/>
      </w:tblPr>
      <w:tblGrid>
        <w:gridCol w:w="3372"/>
        <w:gridCol w:w="3375"/>
        <w:gridCol w:w="3375"/>
      </w:tblGrid>
      <w:tr w:rsidR="00A71F70" w14:paraId="6EC28CDC" w14:textId="77777777" w:rsidTr="00E709E8">
        <w:tc>
          <w:tcPr>
            <w:tcW w:w="1666" w:type="pct"/>
            <w:tcBorders>
              <w:top w:val="single" w:sz="48" w:space="0" w:color="FFFFFF" w:themeColor="background1"/>
              <w:left w:val="single" w:sz="48" w:space="0" w:color="FFFFFF" w:themeColor="background1"/>
              <w:bottom w:val="single" w:sz="48" w:space="0" w:color="FFFFFF"/>
              <w:right w:val="single" w:sz="48" w:space="0" w:color="FFFFFF" w:themeColor="background1"/>
            </w:tcBorders>
            <w:shd w:val="clear" w:color="auto" w:fill="F2F2F2" w:themeFill="background1" w:themeFillShade="F2"/>
          </w:tcPr>
          <w:p w14:paraId="3ABBC4F8" w14:textId="77777777" w:rsidR="00A71F70" w:rsidRPr="001F5606" w:rsidRDefault="00A71F70" w:rsidP="002F2E53">
            <w:pPr>
              <w:spacing w:before="80" w:after="120"/>
              <w:jc w:val="center"/>
              <w:rPr>
                <w:rFonts w:asciiTheme="minorHAnsi" w:hAnsiTheme="minorHAnsi" w:cs="Baghdad"/>
                <w:b/>
                <w:i/>
                <w:iCs/>
                <w:sz w:val="24"/>
                <w:szCs w:val="21"/>
              </w:rPr>
            </w:pPr>
            <w:r w:rsidRPr="001F5606">
              <w:rPr>
                <w:rFonts w:asciiTheme="minorHAnsi" w:hAnsiTheme="minorHAnsi" w:cs="Baghdad"/>
                <w:b/>
                <w:i/>
                <w:iCs/>
                <w:sz w:val="24"/>
                <w:szCs w:val="21"/>
              </w:rPr>
              <w:t>Parsi Portal App</w:t>
            </w:r>
          </w:p>
          <w:p w14:paraId="469D81A1" w14:textId="48F4FF68" w:rsidR="00A71F70" w:rsidRPr="00E709E8" w:rsidRDefault="00A71F70" w:rsidP="002F2E53">
            <w:pPr>
              <w:spacing w:before="80" w:after="120"/>
              <w:ind w:left="72" w:right="72"/>
              <w:jc w:val="center"/>
              <w:rPr>
                <w:rFonts w:ascii="Charter Roman" w:hAnsi="Charter Roman" w:cs="Baghdad"/>
                <w:bCs/>
              </w:rPr>
            </w:pPr>
            <w:r w:rsidRPr="001F5606">
              <w:rPr>
                <w:rFonts w:ascii="Charter Roman" w:hAnsi="Charter Roman" w:cs="Baghdad"/>
                <w:bCs/>
                <w:sz w:val="21"/>
                <w:szCs w:val="18"/>
              </w:rPr>
              <w:t>Developed an Android app and service to connect people of the Zoroastrian community over events and services. 40k users in 2 weeks</w:t>
            </w:r>
            <w:r w:rsidR="00E709E8" w:rsidRPr="001F5606">
              <w:rPr>
                <w:rFonts w:ascii="Charter Roman" w:hAnsi="Charter Roman" w:cs="Baghdad"/>
                <w:bCs/>
                <w:sz w:val="21"/>
                <w:szCs w:val="18"/>
              </w:rPr>
              <w:t>.</w:t>
            </w:r>
          </w:p>
        </w:tc>
        <w:tc>
          <w:tcPr>
            <w:tcW w:w="1667" w:type="pct"/>
            <w:tcBorders>
              <w:top w:val="single" w:sz="48" w:space="0" w:color="FFFFFF" w:themeColor="background1"/>
              <w:left w:val="single" w:sz="48" w:space="0" w:color="FFFFFF" w:themeColor="background1"/>
              <w:bottom w:val="single" w:sz="48" w:space="0" w:color="FFFFFF"/>
              <w:right w:val="single" w:sz="48" w:space="0" w:color="FFFFFF" w:themeColor="background1"/>
            </w:tcBorders>
            <w:shd w:val="clear" w:color="auto" w:fill="F2F2F2" w:themeFill="background1" w:themeFillShade="F2"/>
          </w:tcPr>
          <w:p w14:paraId="1C44834B" w14:textId="77777777" w:rsidR="00A71F70" w:rsidRPr="001F5606" w:rsidRDefault="00A71F70" w:rsidP="002F2E53">
            <w:pPr>
              <w:spacing w:before="80" w:after="120"/>
              <w:jc w:val="center"/>
              <w:rPr>
                <w:rFonts w:asciiTheme="minorHAnsi" w:hAnsiTheme="minorHAnsi" w:cs="Baghdad"/>
                <w:b/>
                <w:i/>
                <w:iCs/>
                <w:sz w:val="24"/>
                <w:szCs w:val="21"/>
              </w:rPr>
            </w:pPr>
            <w:r w:rsidRPr="001F5606">
              <w:rPr>
                <w:rFonts w:asciiTheme="minorHAnsi" w:hAnsiTheme="minorHAnsi" w:cs="Baghdad"/>
                <w:b/>
                <w:i/>
                <w:iCs/>
                <w:sz w:val="24"/>
                <w:szCs w:val="21"/>
              </w:rPr>
              <w:t>Smart Helmet</w:t>
            </w:r>
          </w:p>
          <w:p w14:paraId="2382DD79" w14:textId="1240F24A" w:rsidR="00A71F70" w:rsidRPr="001F5606" w:rsidRDefault="00A71F70" w:rsidP="002F2E53">
            <w:pPr>
              <w:spacing w:before="80" w:after="120"/>
              <w:ind w:left="72" w:right="72"/>
              <w:jc w:val="center"/>
              <w:rPr>
                <w:rFonts w:ascii="Charter Roman" w:hAnsi="Charter Roman" w:cs="Baghdad"/>
                <w:bCs/>
              </w:rPr>
            </w:pPr>
            <w:r w:rsidRPr="001F5606">
              <w:rPr>
                <w:rFonts w:ascii="Charter Roman" w:hAnsi="Charter Roman" w:cs="Baghdad"/>
                <w:bCs/>
                <w:sz w:val="21"/>
                <w:szCs w:val="18"/>
              </w:rPr>
              <w:t xml:space="preserve">Built a Bluetooth helmet with </w:t>
            </w:r>
            <w:r w:rsidR="001F5606">
              <w:rPr>
                <w:rFonts w:ascii="Charter Roman" w:hAnsi="Charter Roman" w:cs="Baghdad"/>
                <w:bCs/>
                <w:sz w:val="21"/>
                <w:szCs w:val="18"/>
              </w:rPr>
              <w:t xml:space="preserve">   </w:t>
            </w:r>
            <w:r w:rsidRPr="001F5606">
              <w:rPr>
                <w:rFonts w:ascii="Charter Roman" w:hAnsi="Charter Roman" w:cs="Baghdad"/>
                <w:bCs/>
                <w:sz w:val="21"/>
                <w:szCs w:val="18"/>
              </w:rPr>
              <w:t xml:space="preserve">an accompanying Android app to prompt motorcyclists </w:t>
            </w:r>
            <w:r w:rsidR="00E709E8" w:rsidRPr="001F5606">
              <w:rPr>
                <w:rFonts w:ascii="Charter Roman" w:hAnsi="Charter Roman" w:cs="Baghdad"/>
                <w:bCs/>
                <w:sz w:val="21"/>
                <w:szCs w:val="18"/>
              </w:rPr>
              <w:t>about select notifications, navigation updates, music &amp; more.</w:t>
            </w:r>
          </w:p>
        </w:tc>
        <w:tc>
          <w:tcPr>
            <w:tcW w:w="1667" w:type="pct"/>
            <w:tcBorders>
              <w:top w:val="single" w:sz="48" w:space="0" w:color="FFFFFF"/>
              <w:left w:val="single" w:sz="48" w:space="0" w:color="FFFFFF" w:themeColor="background1"/>
              <w:bottom w:val="single" w:sz="48" w:space="0" w:color="FFFFFF"/>
              <w:right w:val="single" w:sz="48" w:space="0" w:color="FFFFFF"/>
            </w:tcBorders>
            <w:shd w:val="clear" w:color="auto" w:fill="F2F2F2" w:themeFill="background1" w:themeFillShade="F2"/>
          </w:tcPr>
          <w:p w14:paraId="6AA302FA" w14:textId="77777777" w:rsidR="00A71F70" w:rsidRPr="001F5606" w:rsidRDefault="00A71F70" w:rsidP="002F2E53">
            <w:pPr>
              <w:spacing w:before="80" w:after="120"/>
              <w:jc w:val="center"/>
              <w:rPr>
                <w:rFonts w:asciiTheme="minorHAnsi" w:hAnsiTheme="minorHAnsi" w:cs="Baghdad"/>
                <w:b/>
                <w:i/>
                <w:iCs/>
                <w:sz w:val="24"/>
                <w:szCs w:val="21"/>
              </w:rPr>
            </w:pPr>
            <w:r w:rsidRPr="001F5606">
              <w:rPr>
                <w:rFonts w:asciiTheme="minorHAnsi" w:hAnsiTheme="minorHAnsi" w:cs="Baghdad"/>
                <w:b/>
                <w:i/>
                <w:iCs/>
                <w:sz w:val="24"/>
                <w:szCs w:val="21"/>
              </w:rPr>
              <w:t>Smart Lighting</w:t>
            </w:r>
          </w:p>
          <w:p w14:paraId="6E773895" w14:textId="11BE4C3F" w:rsidR="00E709E8" w:rsidRPr="001F5606" w:rsidRDefault="00E709E8" w:rsidP="002F2E53">
            <w:pPr>
              <w:spacing w:before="80" w:after="120"/>
              <w:ind w:left="72" w:right="72"/>
              <w:jc w:val="center"/>
              <w:rPr>
                <w:rFonts w:ascii="Charter Roman" w:hAnsi="Charter Roman" w:cs="Baghdad"/>
                <w:bCs/>
              </w:rPr>
            </w:pPr>
            <w:r w:rsidRPr="001F5606">
              <w:rPr>
                <w:rFonts w:ascii="Charter Roman" w:hAnsi="Charter Roman" w:cs="Baghdad"/>
                <w:bCs/>
                <w:sz w:val="21"/>
                <w:szCs w:val="18"/>
              </w:rPr>
              <w:t>Built a relay circuit and accompanying Android application to demonstrate smart lighting in 2013! Won a local electronics competition.</w:t>
            </w:r>
          </w:p>
        </w:tc>
      </w:tr>
    </w:tbl>
    <w:p w14:paraId="3FB39694" w14:textId="6436689C" w:rsidR="00C25FFF" w:rsidRPr="001F5606" w:rsidRDefault="00C25FFF" w:rsidP="00E709E8">
      <w:pPr>
        <w:spacing w:before="80"/>
        <w:rPr>
          <w:rFonts w:asciiTheme="minorHAnsi" w:hAnsiTheme="minorHAnsi" w:cs="Baghdad"/>
          <w:b/>
          <w:sz w:val="2"/>
          <w:szCs w:val="2"/>
        </w:rPr>
      </w:pPr>
    </w:p>
    <w:tbl>
      <w:tblPr>
        <w:tblStyle w:val="GridTable4"/>
        <w:tblW w:w="0" w:type="auto"/>
        <w:jc w:val="center"/>
        <w:tblLook w:val="04A0" w:firstRow="1" w:lastRow="0" w:firstColumn="1" w:lastColumn="0" w:noHBand="0" w:noVBand="1"/>
      </w:tblPr>
      <w:tblGrid>
        <w:gridCol w:w="1317"/>
      </w:tblGrid>
      <w:tr w:rsidR="00C25FFF" w:rsidRPr="00600120" w14:paraId="2C812A2C" w14:textId="77777777" w:rsidTr="00FC00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dxa"/>
          </w:tcPr>
          <w:p w14:paraId="67A47DF6" w14:textId="77777777" w:rsidR="00C25FFF" w:rsidRPr="00600120" w:rsidRDefault="00C25FFF" w:rsidP="00FC00FC">
            <w:pPr>
              <w:ind w:right="-86"/>
              <w:rPr>
                <w:rFonts w:asciiTheme="minorHAnsi" w:hAnsiTheme="minorHAnsi" w:cs="Baghdad"/>
                <w:bCs w:val="0"/>
                <w:szCs w:val="22"/>
              </w:rPr>
            </w:pPr>
            <w:r w:rsidRPr="00600120">
              <w:rPr>
                <w:rFonts w:asciiTheme="minorHAnsi" w:hAnsiTheme="minorHAnsi" w:cs="Baghdad"/>
                <w:bCs w:val="0"/>
                <w:szCs w:val="22"/>
              </w:rPr>
              <w:t>EDUCATION</w:t>
            </w:r>
          </w:p>
        </w:tc>
      </w:tr>
    </w:tbl>
    <w:tbl>
      <w:tblPr>
        <w:tblStyle w:val="GridTable5Dark-Accent2"/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shd w:val="clear" w:color="auto" w:fill="F2F2F2" w:themeFill="background1" w:themeFillShade="F2"/>
        <w:tblLook w:val="0600" w:firstRow="0" w:lastRow="0" w:firstColumn="0" w:lastColumn="0" w:noHBand="1" w:noVBand="1"/>
      </w:tblPr>
      <w:tblGrid>
        <w:gridCol w:w="5059"/>
        <w:gridCol w:w="5063"/>
      </w:tblGrid>
      <w:tr w:rsidR="002F2E53" w14:paraId="5AECEAD6" w14:textId="77777777" w:rsidTr="004E4A8C">
        <w:trPr>
          <w:trHeight w:val="852"/>
        </w:trPr>
        <w:tc>
          <w:tcPr>
            <w:tcW w:w="2499" w:type="pct"/>
            <w:tcBorders>
              <w:top w:val="single" w:sz="48" w:space="0" w:color="FFFFFF" w:themeColor="background1"/>
              <w:left w:val="single" w:sz="48" w:space="0" w:color="FFFFFF" w:themeColor="background1"/>
              <w:bottom w:val="single" w:sz="48" w:space="0" w:color="FFFFFF"/>
              <w:right w:val="single" w:sz="48" w:space="0" w:color="FFFFFF" w:themeColor="background1"/>
            </w:tcBorders>
            <w:shd w:val="clear" w:color="auto" w:fill="F2F2F2" w:themeFill="background1" w:themeFillShade="F2"/>
          </w:tcPr>
          <w:p w14:paraId="07F5D229" w14:textId="46AF42EE" w:rsidR="002F2E53" w:rsidRDefault="004E4A8C" w:rsidP="004E4A8C">
            <w:pPr>
              <w:spacing w:before="120" w:line="276" w:lineRule="auto"/>
              <w:rPr>
                <w:rFonts w:asciiTheme="minorHAnsi" w:hAnsiTheme="minorHAnsi" w:cs="Baghdad"/>
                <w:b/>
              </w:rPr>
            </w:pPr>
            <w:r>
              <w:rPr>
                <w:rFonts w:asciiTheme="minorHAnsi" w:hAnsiTheme="minorHAnsi" w:cs="Baghdad"/>
                <w:b/>
              </w:rPr>
              <w:t xml:space="preserve">  </w:t>
            </w:r>
            <w:r w:rsidR="002F2E53" w:rsidRPr="000E7B85">
              <w:rPr>
                <w:rFonts w:asciiTheme="minorHAnsi" w:hAnsiTheme="minorHAnsi" w:cs="Baghdad"/>
                <w:b/>
              </w:rPr>
              <w:t>UNIVERSITY OF FLORIDA</w:t>
            </w:r>
          </w:p>
          <w:p w14:paraId="3721E388" w14:textId="4CA782B8" w:rsidR="002F2E53" w:rsidRPr="002F2E53" w:rsidRDefault="004E4A8C" w:rsidP="002F2E53">
            <w:pPr>
              <w:rPr>
                <w:rFonts w:asciiTheme="minorHAnsi" w:hAnsiTheme="minorHAnsi" w:cs="Baghdad"/>
              </w:rPr>
            </w:pPr>
            <w:r>
              <w:rPr>
                <w:rFonts w:asciiTheme="minorHAnsi" w:hAnsiTheme="minorHAnsi" w:cs="Baghdad"/>
                <w:i/>
              </w:rPr>
              <w:t xml:space="preserve">  </w:t>
            </w:r>
            <w:r w:rsidR="002F2E53" w:rsidRPr="000E7B85">
              <w:rPr>
                <w:rFonts w:asciiTheme="minorHAnsi" w:hAnsiTheme="minorHAnsi" w:cs="Baghdad"/>
                <w:i/>
              </w:rPr>
              <w:t>Master of Science, Computer Science</w:t>
            </w:r>
          </w:p>
        </w:tc>
        <w:tc>
          <w:tcPr>
            <w:tcW w:w="2501" w:type="pct"/>
            <w:tcBorders>
              <w:top w:val="single" w:sz="48" w:space="0" w:color="FFFFFF" w:themeColor="background1"/>
              <w:left w:val="single" w:sz="48" w:space="0" w:color="FFFFFF" w:themeColor="background1"/>
              <w:bottom w:val="single" w:sz="48" w:space="0" w:color="FFFFFF"/>
              <w:right w:val="single" w:sz="48" w:space="0" w:color="FFFFFF" w:themeColor="background1"/>
            </w:tcBorders>
            <w:shd w:val="clear" w:color="auto" w:fill="F2F2F2" w:themeFill="background1" w:themeFillShade="F2"/>
          </w:tcPr>
          <w:p w14:paraId="405AE245" w14:textId="514EBA03" w:rsidR="002F2E53" w:rsidRDefault="004E4A8C" w:rsidP="004E4A8C">
            <w:pPr>
              <w:spacing w:before="120" w:line="276" w:lineRule="auto"/>
              <w:rPr>
                <w:rFonts w:asciiTheme="minorHAnsi" w:hAnsiTheme="minorHAnsi" w:cs="Baghdad"/>
                <w:b/>
              </w:rPr>
            </w:pPr>
            <w:r>
              <w:rPr>
                <w:rFonts w:asciiTheme="minorHAnsi" w:hAnsiTheme="minorHAnsi" w:cs="Baghdad"/>
                <w:b/>
              </w:rPr>
              <w:t xml:space="preserve">  </w:t>
            </w:r>
            <w:r w:rsidR="002F2E53" w:rsidRPr="000E7B85">
              <w:rPr>
                <w:rFonts w:asciiTheme="minorHAnsi" w:hAnsiTheme="minorHAnsi" w:cs="Baghdad"/>
                <w:b/>
              </w:rPr>
              <w:t xml:space="preserve">UNIVERSITY OF </w:t>
            </w:r>
            <w:r w:rsidR="002F2E53">
              <w:rPr>
                <w:rFonts w:asciiTheme="minorHAnsi" w:hAnsiTheme="minorHAnsi" w:cs="Baghdad"/>
                <w:b/>
              </w:rPr>
              <w:t>MUMBAI</w:t>
            </w:r>
          </w:p>
          <w:p w14:paraId="0C73D6B9" w14:textId="5442F7E1" w:rsidR="002F2E53" w:rsidRPr="002F2E53" w:rsidRDefault="004E4A8C" w:rsidP="002F2E53">
            <w:pPr>
              <w:rPr>
                <w:rFonts w:asciiTheme="minorHAnsi" w:hAnsiTheme="minorHAnsi" w:cs="Baghdad"/>
                <w:b/>
              </w:rPr>
            </w:pPr>
            <w:r>
              <w:rPr>
                <w:rFonts w:asciiTheme="minorHAnsi" w:hAnsiTheme="minorHAnsi" w:cs="Baghdad"/>
                <w:i/>
              </w:rPr>
              <w:t xml:space="preserve">  </w:t>
            </w:r>
            <w:r w:rsidR="002F2E53">
              <w:rPr>
                <w:rFonts w:asciiTheme="minorHAnsi" w:hAnsiTheme="minorHAnsi" w:cs="Baghdad"/>
                <w:i/>
              </w:rPr>
              <w:t>Bachelor of Engineering</w:t>
            </w:r>
            <w:r w:rsidR="002F2E53" w:rsidRPr="000E7B85">
              <w:rPr>
                <w:rFonts w:asciiTheme="minorHAnsi" w:hAnsiTheme="minorHAnsi" w:cs="Baghdad"/>
                <w:i/>
              </w:rPr>
              <w:t xml:space="preserve">, </w:t>
            </w:r>
            <w:r w:rsidR="002F2E53">
              <w:rPr>
                <w:rFonts w:asciiTheme="minorHAnsi" w:hAnsiTheme="minorHAnsi" w:cs="Baghdad"/>
                <w:i/>
              </w:rPr>
              <w:t>Information Technology</w:t>
            </w:r>
          </w:p>
        </w:tc>
      </w:tr>
    </w:tbl>
    <w:p w14:paraId="2C203580" w14:textId="41C31641" w:rsidR="00497048" w:rsidRPr="00574D07" w:rsidRDefault="00497048" w:rsidP="000E7B85">
      <w:pPr>
        <w:jc w:val="left"/>
        <w:rPr>
          <w:rFonts w:asciiTheme="minorHAnsi" w:hAnsiTheme="minorHAnsi" w:cs="Baghdad"/>
          <w:sz w:val="2"/>
          <w:szCs w:val="2"/>
        </w:rPr>
      </w:pPr>
    </w:p>
    <w:sectPr w:rsidR="00497048" w:rsidRPr="00574D07" w:rsidSect="00C4738E">
      <w:footnotePr>
        <w:pos w:val="beneathText"/>
      </w:footnotePr>
      <w:pgSz w:w="12240" w:h="15840"/>
      <w:pgMar w:top="414" w:right="1008" w:bottom="374" w:left="99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OpenSymbol">
    <w:altName w:val="Arial Unicode MS"/>
    <w:panose1 w:val="020B0604020202020204"/>
    <w:charset w:val="8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harter Roman">
    <w:altName w:val="CHARTER ROMAN"/>
    <w:panose1 w:val="02040503050506020203"/>
    <w:charset w:val="00"/>
    <w:family w:val="roman"/>
    <w:pitch w:val="variable"/>
    <w:sig w:usb0="800000AF" w:usb1="1000204A" w:usb2="00000000" w:usb3="00000000" w:csb0="00000011" w:csb1="00000000"/>
  </w:font>
  <w:font w:name="Baghdad">
    <w:panose1 w:val="01000500000000020004"/>
    <w:charset w:val="B2"/>
    <w:family w:val="auto"/>
    <w:pitch w:val="variable"/>
    <w:sig w:usb0="80002003" w:usb1="80000000" w:usb2="00000008" w:usb3="00000000" w:csb0="00000040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coType Naskh">
    <w:altName w:val="﷽﷽﷽﷽﷽﷽﷽﷽ Naskh"/>
    <w:panose1 w:val="00000400000000000000"/>
    <w:charset w:val="B2"/>
    <w:family w:val="auto"/>
    <w:pitch w:val="variable"/>
    <w:sig w:usb0="80002001" w:usb1="80000000" w:usb2="00000008" w:usb3="00000000" w:csb0="00000040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upperRoman"/>
      <w:pStyle w:val="Heading1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"/>
      <w:pStyle w:val="Heading2"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6" w15:restartNumberingAfterBreak="0">
    <w:nsid w:val="00000007"/>
    <w:multiLevelType w:val="singleLevel"/>
    <w:tmpl w:val="00000007"/>
    <w:name w:val="WW8Num7"/>
    <w:lvl w:ilvl="0">
      <w:numFmt w:val="bullet"/>
      <w:pStyle w:val="PersonalInfo"/>
      <w:lvlText w:val=""/>
      <w:lvlJc w:val="left"/>
      <w:pPr>
        <w:tabs>
          <w:tab w:val="num" w:pos="0"/>
        </w:tabs>
        <w:ind w:left="240" w:hanging="240"/>
      </w:pPr>
      <w:rPr>
        <w:rFonts w:ascii="Wingdings" w:hAnsi="Wingdings"/>
      </w:r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Aria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Aria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Aria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Aria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Aria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Arial"/>
      </w:rPr>
    </w:lvl>
  </w:abstractNum>
  <w:abstractNum w:abstractNumId="8" w15:restartNumberingAfterBreak="0">
    <w:nsid w:val="0D8D06AD"/>
    <w:multiLevelType w:val="hybridMultilevel"/>
    <w:tmpl w:val="961ADAE8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9" w15:restartNumberingAfterBreak="0">
    <w:nsid w:val="17925E5A"/>
    <w:multiLevelType w:val="hybridMultilevel"/>
    <w:tmpl w:val="6D64F0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E67F4A"/>
    <w:multiLevelType w:val="hybridMultilevel"/>
    <w:tmpl w:val="1E9231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AD64C19"/>
    <w:multiLevelType w:val="hybridMultilevel"/>
    <w:tmpl w:val="52D29240"/>
    <w:lvl w:ilvl="0" w:tplc="04090001">
      <w:start w:val="1"/>
      <w:numFmt w:val="bullet"/>
      <w:lvlText w:val=""/>
      <w:lvlJc w:val="left"/>
      <w:pPr>
        <w:ind w:left="9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12" w15:restartNumberingAfterBreak="0">
    <w:nsid w:val="1B722C53"/>
    <w:multiLevelType w:val="hybridMultilevel"/>
    <w:tmpl w:val="5530A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947E50"/>
    <w:multiLevelType w:val="hybridMultilevel"/>
    <w:tmpl w:val="2AB4B9D8"/>
    <w:lvl w:ilvl="0" w:tplc="04090001">
      <w:start w:val="1"/>
      <w:numFmt w:val="bullet"/>
      <w:lvlText w:val=""/>
      <w:lvlJc w:val="left"/>
      <w:pPr>
        <w:ind w:left="9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14" w15:restartNumberingAfterBreak="0">
    <w:nsid w:val="23ED75B0"/>
    <w:multiLevelType w:val="hybridMultilevel"/>
    <w:tmpl w:val="2CDE96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EDC66E0"/>
    <w:multiLevelType w:val="hybridMultilevel"/>
    <w:tmpl w:val="B3CADEC2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6" w15:restartNumberingAfterBreak="0">
    <w:nsid w:val="4B9C55E9"/>
    <w:multiLevelType w:val="hybridMultilevel"/>
    <w:tmpl w:val="251878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0E077A5"/>
    <w:multiLevelType w:val="hybridMultilevel"/>
    <w:tmpl w:val="72C42878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8" w15:restartNumberingAfterBreak="0">
    <w:nsid w:val="51F60154"/>
    <w:multiLevelType w:val="hybridMultilevel"/>
    <w:tmpl w:val="68AC287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57AE759D"/>
    <w:multiLevelType w:val="hybridMultilevel"/>
    <w:tmpl w:val="CFEC1868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0" w15:restartNumberingAfterBreak="0">
    <w:nsid w:val="59363E16"/>
    <w:multiLevelType w:val="hybridMultilevel"/>
    <w:tmpl w:val="28BAF434"/>
    <w:lvl w:ilvl="0" w:tplc="E1CAACC2">
      <w:numFmt w:val="bullet"/>
      <w:lvlText w:val="-"/>
      <w:lvlJc w:val="left"/>
      <w:pPr>
        <w:ind w:left="908" w:hanging="360"/>
      </w:pPr>
      <w:rPr>
        <w:rFonts w:ascii="Charter Roman" w:eastAsia="Times New Roman" w:hAnsi="Charter Roman" w:cs="Baghdad" w:hint="default"/>
      </w:rPr>
    </w:lvl>
    <w:lvl w:ilvl="1" w:tplc="0409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21" w15:restartNumberingAfterBreak="0">
    <w:nsid w:val="5A9978F9"/>
    <w:multiLevelType w:val="hybridMultilevel"/>
    <w:tmpl w:val="74927D6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2" w15:restartNumberingAfterBreak="0">
    <w:nsid w:val="67AB6738"/>
    <w:multiLevelType w:val="hybridMultilevel"/>
    <w:tmpl w:val="B210BD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A81193F"/>
    <w:multiLevelType w:val="hybridMultilevel"/>
    <w:tmpl w:val="2C24ADD2"/>
    <w:lvl w:ilvl="0" w:tplc="E1CAACC2">
      <w:numFmt w:val="bullet"/>
      <w:lvlText w:val="-"/>
      <w:lvlJc w:val="left"/>
      <w:pPr>
        <w:ind w:left="634" w:hanging="360"/>
      </w:pPr>
      <w:rPr>
        <w:rFonts w:ascii="Charter Roman" w:eastAsia="Times New Roman" w:hAnsi="Charter Roman" w:cs="Baghdad" w:hint="default"/>
      </w:rPr>
    </w:lvl>
    <w:lvl w:ilvl="1" w:tplc="04090003" w:tentative="1">
      <w:start w:val="1"/>
      <w:numFmt w:val="bullet"/>
      <w:lvlText w:val="o"/>
      <w:lvlJc w:val="left"/>
      <w:pPr>
        <w:ind w:left="135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4" w:hanging="360"/>
      </w:pPr>
      <w:rPr>
        <w:rFonts w:ascii="Wingdings" w:hAnsi="Wingdings" w:hint="default"/>
      </w:rPr>
    </w:lvl>
  </w:abstractNum>
  <w:abstractNum w:abstractNumId="24" w15:restartNumberingAfterBreak="0">
    <w:nsid w:val="74565BD2"/>
    <w:multiLevelType w:val="hybridMultilevel"/>
    <w:tmpl w:val="A24242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57468278">
    <w:abstractNumId w:val="0"/>
  </w:num>
  <w:num w:numId="2" w16cid:durableId="1169902106">
    <w:abstractNumId w:val="1"/>
  </w:num>
  <w:num w:numId="3" w16cid:durableId="381640341">
    <w:abstractNumId w:val="2"/>
  </w:num>
  <w:num w:numId="4" w16cid:durableId="432943257">
    <w:abstractNumId w:val="3"/>
  </w:num>
  <w:num w:numId="5" w16cid:durableId="1827090431">
    <w:abstractNumId w:val="4"/>
  </w:num>
  <w:num w:numId="6" w16cid:durableId="1446391691">
    <w:abstractNumId w:val="5"/>
  </w:num>
  <w:num w:numId="7" w16cid:durableId="7829422">
    <w:abstractNumId w:val="6"/>
  </w:num>
  <w:num w:numId="8" w16cid:durableId="360711754">
    <w:abstractNumId w:val="7"/>
  </w:num>
  <w:num w:numId="9" w16cid:durableId="1231963079">
    <w:abstractNumId w:val="8"/>
  </w:num>
  <w:num w:numId="10" w16cid:durableId="703209510">
    <w:abstractNumId w:val="12"/>
  </w:num>
  <w:num w:numId="11" w16cid:durableId="1650786527">
    <w:abstractNumId w:val="18"/>
  </w:num>
  <w:num w:numId="12" w16cid:durableId="210458938">
    <w:abstractNumId w:val="10"/>
  </w:num>
  <w:num w:numId="13" w16cid:durableId="1127316515">
    <w:abstractNumId w:val="16"/>
  </w:num>
  <w:num w:numId="14" w16cid:durableId="1233588722">
    <w:abstractNumId w:val="9"/>
  </w:num>
  <w:num w:numId="15" w16cid:durableId="2006779430">
    <w:abstractNumId w:val="14"/>
  </w:num>
  <w:num w:numId="16" w16cid:durableId="454367398">
    <w:abstractNumId w:val="24"/>
  </w:num>
  <w:num w:numId="17" w16cid:durableId="173615394">
    <w:abstractNumId w:val="22"/>
  </w:num>
  <w:num w:numId="18" w16cid:durableId="133957402">
    <w:abstractNumId w:val="17"/>
  </w:num>
  <w:num w:numId="19" w16cid:durableId="755328230">
    <w:abstractNumId w:val="19"/>
  </w:num>
  <w:num w:numId="20" w16cid:durableId="1949585910">
    <w:abstractNumId w:val="15"/>
  </w:num>
  <w:num w:numId="21" w16cid:durableId="635913370">
    <w:abstractNumId w:val="13"/>
  </w:num>
  <w:num w:numId="22" w16cid:durableId="1288120403">
    <w:abstractNumId w:val="21"/>
  </w:num>
  <w:num w:numId="23" w16cid:durableId="1028338900">
    <w:abstractNumId w:val="23"/>
  </w:num>
  <w:num w:numId="24" w16cid:durableId="276765716">
    <w:abstractNumId w:val="20"/>
  </w:num>
  <w:num w:numId="25" w16cid:durableId="18069725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doNotValidateAgainstSchema/>
  <w:doNotDemarcateInvalidXml/>
  <w:footnotePr>
    <w:pos w:val="beneathText"/>
  </w:foot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B0B"/>
    <w:rsid w:val="000041D5"/>
    <w:rsid w:val="00004914"/>
    <w:rsid w:val="00026FC8"/>
    <w:rsid w:val="00030A48"/>
    <w:rsid w:val="00033C36"/>
    <w:rsid w:val="000472FA"/>
    <w:rsid w:val="000508D0"/>
    <w:rsid w:val="00060D2A"/>
    <w:rsid w:val="00082AB3"/>
    <w:rsid w:val="00091711"/>
    <w:rsid w:val="00096535"/>
    <w:rsid w:val="000A0239"/>
    <w:rsid w:val="000B7F98"/>
    <w:rsid w:val="000C0799"/>
    <w:rsid w:val="000C5A20"/>
    <w:rsid w:val="000E7B85"/>
    <w:rsid w:val="000F0ECE"/>
    <w:rsid w:val="0010401F"/>
    <w:rsid w:val="00104281"/>
    <w:rsid w:val="00112C54"/>
    <w:rsid w:val="001308DC"/>
    <w:rsid w:val="001541B3"/>
    <w:rsid w:val="00162632"/>
    <w:rsid w:val="00184B36"/>
    <w:rsid w:val="001A2E2B"/>
    <w:rsid w:val="001C5455"/>
    <w:rsid w:val="001F5606"/>
    <w:rsid w:val="002017CA"/>
    <w:rsid w:val="00287FE5"/>
    <w:rsid w:val="0029120D"/>
    <w:rsid w:val="002A110D"/>
    <w:rsid w:val="002A2D93"/>
    <w:rsid w:val="002E4DAD"/>
    <w:rsid w:val="002F2E53"/>
    <w:rsid w:val="0031008A"/>
    <w:rsid w:val="00341D3C"/>
    <w:rsid w:val="0036607B"/>
    <w:rsid w:val="0038303C"/>
    <w:rsid w:val="003872BF"/>
    <w:rsid w:val="00390856"/>
    <w:rsid w:val="0039349B"/>
    <w:rsid w:val="00393D3E"/>
    <w:rsid w:val="00393FF8"/>
    <w:rsid w:val="003A4C06"/>
    <w:rsid w:val="003B5426"/>
    <w:rsid w:val="003C52E5"/>
    <w:rsid w:val="003E255A"/>
    <w:rsid w:val="003F3035"/>
    <w:rsid w:val="0041458D"/>
    <w:rsid w:val="00432D8C"/>
    <w:rsid w:val="0044276A"/>
    <w:rsid w:val="00456932"/>
    <w:rsid w:val="00460453"/>
    <w:rsid w:val="00482DE8"/>
    <w:rsid w:val="00484D59"/>
    <w:rsid w:val="00495486"/>
    <w:rsid w:val="00497048"/>
    <w:rsid w:val="004C3B21"/>
    <w:rsid w:val="004D2750"/>
    <w:rsid w:val="004E4A8C"/>
    <w:rsid w:val="004F0996"/>
    <w:rsid w:val="00532407"/>
    <w:rsid w:val="00554CB2"/>
    <w:rsid w:val="00555499"/>
    <w:rsid w:val="0057206C"/>
    <w:rsid w:val="00574D07"/>
    <w:rsid w:val="0057579F"/>
    <w:rsid w:val="00575EE0"/>
    <w:rsid w:val="00586CD7"/>
    <w:rsid w:val="005A5C06"/>
    <w:rsid w:val="005D103E"/>
    <w:rsid w:val="005F0EB3"/>
    <w:rsid w:val="00600120"/>
    <w:rsid w:val="0060155C"/>
    <w:rsid w:val="0061736F"/>
    <w:rsid w:val="00620EC0"/>
    <w:rsid w:val="00664A7E"/>
    <w:rsid w:val="006C2180"/>
    <w:rsid w:val="006C4DD6"/>
    <w:rsid w:val="006D58DE"/>
    <w:rsid w:val="00724924"/>
    <w:rsid w:val="00725254"/>
    <w:rsid w:val="00745B47"/>
    <w:rsid w:val="00796258"/>
    <w:rsid w:val="007A394F"/>
    <w:rsid w:val="007B22B9"/>
    <w:rsid w:val="007B57E6"/>
    <w:rsid w:val="00802E5F"/>
    <w:rsid w:val="00830D79"/>
    <w:rsid w:val="00887AAD"/>
    <w:rsid w:val="008A49C7"/>
    <w:rsid w:val="008B4EB1"/>
    <w:rsid w:val="008B798B"/>
    <w:rsid w:val="008D7709"/>
    <w:rsid w:val="008E3CE3"/>
    <w:rsid w:val="00906359"/>
    <w:rsid w:val="009165E2"/>
    <w:rsid w:val="00951D56"/>
    <w:rsid w:val="009C626F"/>
    <w:rsid w:val="009F47A9"/>
    <w:rsid w:val="00A06124"/>
    <w:rsid w:val="00A20CDB"/>
    <w:rsid w:val="00A31B6D"/>
    <w:rsid w:val="00A403C2"/>
    <w:rsid w:val="00A44104"/>
    <w:rsid w:val="00A7087A"/>
    <w:rsid w:val="00A7153B"/>
    <w:rsid w:val="00A71F70"/>
    <w:rsid w:val="00AB124B"/>
    <w:rsid w:val="00AB7DA9"/>
    <w:rsid w:val="00AC49BA"/>
    <w:rsid w:val="00AD5D08"/>
    <w:rsid w:val="00AD6732"/>
    <w:rsid w:val="00AF0F27"/>
    <w:rsid w:val="00B02D91"/>
    <w:rsid w:val="00B16B68"/>
    <w:rsid w:val="00B37B0B"/>
    <w:rsid w:val="00B53056"/>
    <w:rsid w:val="00B770CC"/>
    <w:rsid w:val="00B95FC9"/>
    <w:rsid w:val="00BA220D"/>
    <w:rsid w:val="00C014FB"/>
    <w:rsid w:val="00C046BA"/>
    <w:rsid w:val="00C04ED1"/>
    <w:rsid w:val="00C25FFF"/>
    <w:rsid w:val="00C31B6F"/>
    <w:rsid w:val="00C44CFE"/>
    <w:rsid w:val="00C457CC"/>
    <w:rsid w:val="00C46448"/>
    <w:rsid w:val="00C4738E"/>
    <w:rsid w:val="00C654D0"/>
    <w:rsid w:val="00CF0665"/>
    <w:rsid w:val="00D30A8A"/>
    <w:rsid w:val="00D33724"/>
    <w:rsid w:val="00D51BC0"/>
    <w:rsid w:val="00D54F36"/>
    <w:rsid w:val="00D83049"/>
    <w:rsid w:val="00DB2F4A"/>
    <w:rsid w:val="00DE797C"/>
    <w:rsid w:val="00DF4CBE"/>
    <w:rsid w:val="00E03AC9"/>
    <w:rsid w:val="00E0633B"/>
    <w:rsid w:val="00E15BD7"/>
    <w:rsid w:val="00E315A9"/>
    <w:rsid w:val="00E4345B"/>
    <w:rsid w:val="00E622A4"/>
    <w:rsid w:val="00E709E8"/>
    <w:rsid w:val="00E73AA6"/>
    <w:rsid w:val="00EA3309"/>
    <w:rsid w:val="00EB18D7"/>
    <w:rsid w:val="00EB1FD1"/>
    <w:rsid w:val="00EB7035"/>
    <w:rsid w:val="00EE4DA0"/>
    <w:rsid w:val="00F05169"/>
    <w:rsid w:val="00F06BBB"/>
    <w:rsid w:val="00F10880"/>
    <w:rsid w:val="00F3487A"/>
    <w:rsid w:val="00F4209D"/>
    <w:rsid w:val="00F7094E"/>
    <w:rsid w:val="00F7763D"/>
    <w:rsid w:val="00F83D73"/>
    <w:rsid w:val="00F96571"/>
    <w:rsid w:val="00FA2EDF"/>
    <w:rsid w:val="00FB1FA3"/>
    <w:rsid w:val="00FE5C3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603BBB7"/>
  <w15:docId w15:val="{B8A452AC-B867-4EBE-9488-889BE403B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jc w:val="both"/>
    </w:pPr>
    <w:rPr>
      <w:rFonts w:ascii="Garamond" w:hAnsi="Garamond"/>
      <w:sz w:val="22"/>
      <w:lang w:eastAsia="ar-SA"/>
    </w:rPr>
  </w:style>
  <w:style w:type="paragraph" w:styleId="Heading1">
    <w:name w:val="heading 1"/>
    <w:basedOn w:val="HeadingBase"/>
    <w:next w:val="BodyText"/>
    <w:qFormat/>
    <w:pPr>
      <w:numPr>
        <w:numId w:val="1"/>
      </w:numPr>
      <w:jc w:val="left"/>
      <w:outlineLvl w:val="0"/>
    </w:pPr>
    <w:rPr>
      <w:spacing w:val="20"/>
      <w:kern w:val="1"/>
      <w:sz w:val="23"/>
    </w:rPr>
  </w:style>
  <w:style w:type="paragraph" w:styleId="Heading2">
    <w:name w:val="heading 2"/>
    <w:basedOn w:val="HeadingBase"/>
    <w:next w:val="BodyText"/>
    <w:qFormat/>
    <w:pPr>
      <w:numPr>
        <w:ilvl w:val="1"/>
        <w:numId w:val="1"/>
      </w:numPr>
      <w:jc w:val="left"/>
      <w:outlineLvl w:val="1"/>
    </w:pPr>
    <w:rPr>
      <w:spacing w:val="5"/>
      <w:sz w:val="20"/>
    </w:rPr>
  </w:style>
  <w:style w:type="paragraph" w:styleId="Heading3">
    <w:name w:val="heading 3"/>
    <w:basedOn w:val="HeadingBase"/>
    <w:next w:val="BodyText"/>
    <w:qFormat/>
    <w:pPr>
      <w:numPr>
        <w:ilvl w:val="2"/>
        <w:numId w:val="1"/>
      </w:numPr>
      <w:spacing w:after="220"/>
      <w:jc w:val="left"/>
      <w:outlineLvl w:val="2"/>
    </w:pPr>
    <w:rPr>
      <w:i/>
      <w:spacing w:val="-2"/>
      <w:sz w:val="20"/>
    </w:rPr>
  </w:style>
  <w:style w:type="paragraph" w:styleId="Heading4">
    <w:name w:val="heading 4"/>
    <w:basedOn w:val="HeadingBase"/>
    <w:next w:val="BodyText"/>
    <w:qFormat/>
    <w:pPr>
      <w:numPr>
        <w:ilvl w:val="3"/>
        <w:numId w:val="1"/>
      </w:numPr>
      <w:spacing w:after="0"/>
      <w:jc w:val="left"/>
      <w:outlineLvl w:val="3"/>
    </w:pPr>
    <w:rPr>
      <w:i/>
      <w:caps w:val="0"/>
      <w:spacing w:val="5"/>
      <w:sz w:val="24"/>
    </w:rPr>
  </w:style>
  <w:style w:type="paragraph" w:styleId="Heading5">
    <w:name w:val="heading 5"/>
    <w:basedOn w:val="HeadingBase"/>
    <w:next w:val="BodyText"/>
    <w:qFormat/>
    <w:pPr>
      <w:numPr>
        <w:ilvl w:val="4"/>
        <w:numId w:val="1"/>
      </w:numPr>
      <w:spacing w:after="220"/>
      <w:jc w:val="left"/>
      <w:outlineLvl w:val="4"/>
    </w:pPr>
    <w:rPr>
      <w:b/>
      <w:spacing w:val="20"/>
      <w:sz w:val="18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line="240" w:lineRule="atLeast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jc w:val="center"/>
      <w:outlineLvl w:val="6"/>
    </w:pPr>
    <w:rPr>
      <w:sz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4z0">
    <w:name w:val="WW8Num4z0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6z0">
    <w:name w:val="WW8Num6z0"/>
    <w:rPr>
      <w:rFonts w:ascii="Wingdings" w:hAnsi="Wingdings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Absatz-Standardschriftart">
    <w:name w:val="Absatz-Standardschriftart"/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9z0">
    <w:name w:val="WW8Num9z0"/>
    <w:rPr>
      <w:rFonts w:ascii="Symbol" w:hAnsi="Symbol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/>
    </w:rPr>
  </w:style>
  <w:style w:type="character" w:customStyle="1" w:styleId="WW8NumSt2z0">
    <w:name w:val="WW8NumSt2z0"/>
    <w:rPr>
      <w:rFonts w:ascii="Wingdings" w:hAnsi="Wingdings"/>
      <w:sz w:val="12"/>
    </w:rPr>
  </w:style>
  <w:style w:type="character" w:styleId="Emphasis">
    <w:name w:val="Emphasis"/>
    <w:qFormat/>
    <w:rPr>
      <w:rFonts w:ascii="Garamond" w:hAnsi="Garamond"/>
      <w:caps/>
      <w:spacing w:val="0"/>
      <w:sz w:val="18"/>
    </w:rPr>
  </w:style>
  <w:style w:type="character" w:customStyle="1" w:styleId="Job">
    <w:name w:val="Job"/>
    <w:basedOn w:val="DefaultParagraphFont"/>
  </w:style>
  <w:style w:type="character" w:customStyle="1" w:styleId="Lead-inEmphasis">
    <w:name w:val="Lead-in Emphasis"/>
    <w:rPr>
      <w:rFonts w:ascii="Arial Black" w:hAnsi="Arial Black"/>
      <w:spacing w:val="-6"/>
      <w:sz w:val="18"/>
    </w:rPr>
  </w:style>
  <w:style w:type="character" w:styleId="PageNumber">
    <w:name w:val="page number"/>
    <w:rPr>
      <w:sz w:val="24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BodyText">
    <w:name w:val="Body Text"/>
    <w:basedOn w:val="Normal"/>
    <w:pPr>
      <w:spacing w:after="220" w:line="240" w:lineRule="atLeast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HeadingBase">
    <w:name w:val="Heading Base"/>
    <w:basedOn w:val="BodyText"/>
    <w:next w:val="BodyText"/>
    <w:pPr>
      <w:keepNext/>
      <w:keepLines/>
      <w:spacing w:before="240" w:after="240"/>
    </w:pPr>
    <w:rPr>
      <w:caps/>
    </w:rPr>
  </w:style>
  <w:style w:type="paragraph" w:customStyle="1" w:styleId="Achievement">
    <w:name w:val="Achievement"/>
    <w:basedOn w:val="BodyText"/>
    <w:pPr>
      <w:numPr>
        <w:numId w:val="4"/>
      </w:numPr>
      <w:spacing w:after="60"/>
    </w:pPr>
  </w:style>
  <w:style w:type="paragraph" w:customStyle="1" w:styleId="Address1">
    <w:name w:val="Address 1"/>
    <w:basedOn w:val="Normal"/>
    <w:pPr>
      <w:spacing w:line="160" w:lineRule="atLeast"/>
      <w:jc w:val="center"/>
    </w:pPr>
    <w:rPr>
      <w:caps/>
      <w:spacing w:val="30"/>
      <w:sz w:val="15"/>
    </w:rPr>
  </w:style>
  <w:style w:type="paragraph" w:customStyle="1" w:styleId="Address2">
    <w:name w:val="Address 2"/>
    <w:basedOn w:val="Normal"/>
    <w:pPr>
      <w:spacing w:line="160" w:lineRule="atLeast"/>
      <w:jc w:val="center"/>
    </w:pPr>
    <w:rPr>
      <w:caps/>
      <w:spacing w:val="30"/>
      <w:sz w:val="15"/>
    </w:rPr>
  </w:style>
  <w:style w:type="paragraph" w:customStyle="1" w:styleId="CompanyName">
    <w:name w:val="Company Name"/>
    <w:basedOn w:val="Normal"/>
    <w:next w:val="JobTitle"/>
    <w:pPr>
      <w:tabs>
        <w:tab w:val="left" w:pos="1440"/>
        <w:tab w:val="right" w:pos="6480"/>
      </w:tabs>
      <w:spacing w:before="220" w:line="220" w:lineRule="atLeast"/>
      <w:jc w:val="left"/>
    </w:pPr>
  </w:style>
  <w:style w:type="paragraph" w:customStyle="1" w:styleId="Institution">
    <w:name w:val="Institution"/>
    <w:basedOn w:val="Normal"/>
    <w:next w:val="Achievement"/>
    <w:pPr>
      <w:tabs>
        <w:tab w:val="left" w:pos="1440"/>
        <w:tab w:val="right" w:pos="6480"/>
      </w:tabs>
      <w:spacing w:before="60" w:line="220" w:lineRule="atLeast"/>
      <w:jc w:val="left"/>
    </w:pPr>
  </w:style>
  <w:style w:type="paragraph" w:customStyle="1" w:styleId="JobTitle">
    <w:name w:val="Job Title"/>
    <w:next w:val="Achievement"/>
    <w:pPr>
      <w:suppressAutoHyphens/>
      <w:spacing w:before="40" w:after="40" w:line="220" w:lineRule="atLeast"/>
    </w:pPr>
    <w:rPr>
      <w:rFonts w:ascii="Garamond" w:eastAsia="Arial" w:hAnsi="Garamond"/>
      <w:i/>
      <w:spacing w:val="5"/>
      <w:sz w:val="23"/>
      <w:lang w:eastAsia="ar-SA"/>
    </w:rPr>
  </w:style>
  <w:style w:type="paragraph" w:customStyle="1" w:styleId="Name">
    <w:name w:val="Name"/>
    <w:basedOn w:val="Normal"/>
    <w:next w:val="Normal"/>
    <w:pPr>
      <w:spacing w:after="440" w:line="240" w:lineRule="atLeast"/>
      <w:jc w:val="center"/>
    </w:pPr>
    <w:rPr>
      <w:caps/>
      <w:spacing w:val="80"/>
      <w:sz w:val="44"/>
    </w:rPr>
  </w:style>
  <w:style w:type="paragraph" w:customStyle="1" w:styleId="Objective">
    <w:name w:val="Objective"/>
    <w:basedOn w:val="Normal"/>
    <w:next w:val="BodyText"/>
    <w:pPr>
      <w:spacing w:before="60" w:after="220" w:line="220" w:lineRule="atLeast"/>
    </w:pPr>
  </w:style>
  <w:style w:type="paragraph" w:customStyle="1" w:styleId="SectionTitle">
    <w:name w:val="Section Title"/>
    <w:basedOn w:val="Normal"/>
    <w:next w:val="Objective"/>
    <w:pPr>
      <w:pBdr>
        <w:bottom w:val="single" w:sz="4" w:space="1" w:color="808080"/>
      </w:pBdr>
      <w:spacing w:before="220" w:line="220" w:lineRule="atLeast"/>
      <w:jc w:val="left"/>
    </w:pPr>
    <w:rPr>
      <w:caps/>
      <w:spacing w:val="15"/>
      <w:sz w:val="20"/>
    </w:rPr>
  </w:style>
  <w:style w:type="paragraph" w:customStyle="1" w:styleId="PersonalInfo">
    <w:name w:val="Personal Info"/>
    <w:basedOn w:val="Achievement"/>
    <w:next w:val="Achievement"/>
    <w:pPr>
      <w:numPr>
        <w:numId w:val="7"/>
      </w:numPr>
      <w:spacing w:before="220"/>
      <w:ind w:left="245" w:hanging="245"/>
    </w:pPr>
  </w:style>
  <w:style w:type="paragraph" w:styleId="BodyTextIndent">
    <w:name w:val="Body Text Indent"/>
    <w:basedOn w:val="BodyText"/>
    <w:pPr>
      <w:ind w:left="720"/>
    </w:pPr>
  </w:style>
  <w:style w:type="paragraph" w:customStyle="1" w:styleId="CityState">
    <w:name w:val="City/State"/>
    <w:basedOn w:val="BodyText"/>
    <w:next w:val="BodyText"/>
    <w:pPr>
      <w:keepNext/>
    </w:pPr>
  </w:style>
  <w:style w:type="paragraph" w:customStyle="1" w:styleId="CompanyNameOne">
    <w:name w:val="Company Name One"/>
    <w:basedOn w:val="CompanyName"/>
    <w:next w:val="JobTitle"/>
    <w:pPr>
      <w:spacing w:before="60"/>
    </w:pPr>
  </w:style>
  <w:style w:type="paragraph" w:styleId="Date">
    <w:name w:val="Date"/>
    <w:basedOn w:val="BodyText"/>
    <w:pPr>
      <w:keepNext/>
    </w:pPr>
  </w:style>
  <w:style w:type="paragraph" w:customStyle="1" w:styleId="DocumentLabel">
    <w:name w:val="Document Label"/>
    <w:basedOn w:val="Normal"/>
    <w:next w:val="SectionTitle"/>
    <w:pPr>
      <w:spacing w:after="220"/>
    </w:pPr>
    <w:rPr>
      <w:spacing w:val="-20"/>
      <w:sz w:val="48"/>
    </w:rPr>
  </w:style>
  <w:style w:type="paragraph" w:customStyle="1" w:styleId="HeaderBase">
    <w:name w:val="Header Base"/>
    <w:basedOn w:val="Normal"/>
    <w:pPr>
      <w:spacing w:before="220" w:after="220" w:line="220" w:lineRule="atLeast"/>
      <w:ind w:left="-2160"/>
    </w:pPr>
    <w:rPr>
      <w:caps/>
    </w:rPr>
  </w:style>
  <w:style w:type="paragraph" w:styleId="Footer">
    <w:name w:val="footer"/>
    <w:basedOn w:val="HeaderBase"/>
    <w:pPr>
      <w:tabs>
        <w:tab w:val="right" w:pos="3000"/>
      </w:tabs>
      <w:spacing w:line="240" w:lineRule="atLeast"/>
      <w:ind w:right="-840"/>
      <w:jc w:val="left"/>
    </w:pPr>
  </w:style>
  <w:style w:type="paragraph" w:styleId="Header">
    <w:name w:val="header"/>
    <w:basedOn w:val="HeaderBase"/>
  </w:style>
  <w:style w:type="paragraph" w:customStyle="1" w:styleId="NoTitle">
    <w:name w:val="No Title"/>
    <w:basedOn w:val="SectionTitle"/>
    <w:pPr>
      <w:pBdr>
        <w:bottom w:val="none" w:sz="0" w:space="0" w:color="auto"/>
      </w:pBdr>
    </w:pPr>
  </w:style>
  <w:style w:type="paragraph" w:customStyle="1" w:styleId="SectionSubtitle">
    <w:name w:val="Section Subtitle"/>
    <w:basedOn w:val="SectionTitle"/>
    <w:next w:val="Normal"/>
    <w:rPr>
      <w:i/>
      <w:caps w:val="0"/>
      <w:spacing w:val="10"/>
      <w:sz w:val="24"/>
    </w:rPr>
  </w:style>
  <w:style w:type="paragraph" w:customStyle="1" w:styleId="PersonalData">
    <w:name w:val="Personal Data"/>
    <w:basedOn w:val="BodyText"/>
    <w:pPr>
      <w:spacing w:after="120" w:line="240" w:lineRule="exact"/>
      <w:ind w:left="-1080" w:right="1080"/>
    </w:pPr>
    <w:rPr>
      <w:rFonts w:ascii="Arial" w:hAnsi="Arial"/>
      <w:i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5F0E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">
    <w:name w:val="Style1"/>
    <w:basedOn w:val="TableNormal"/>
    <w:uiPriority w:val="99"/>
    <w:rsid w:val="009C626F"/>
    <w:tblPr>
      <w:tblBorders>
        <w:bottom w:val="single" w:sz="8" w:space="0" w:color="2E74B5"/>
      </w:tblBorders>
    </w:tblPr>
    <w:tcPr>
      <w:shd w:val="clear" w:color="auto" w:fill="auto"/>
    </w:tcPr>
    <w:tblStylePr w:type="firstRow">
      <w:tblPr/>
      <w:tcPr>
        <w:shd w:val="clear" w:color="auto" w:fill="BDD6EE"/>
      </w:tcPr>
    </w:tblStylePr>
    <w:tblStylePr w:type="lastRow"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styleId="ListParagraph">
    <w:name w:val="List Paragraph"/>
    <w:basedOn w:val="Normal"/>
    <w:uiPriority w:val="72"/>
    <w:qFormat/>
    <w:rsid w:val="000F0ECE"/>
    <w:pPr>
      <w:ind w:left="720"/>
      <w:contextualSpacing/>
    </w:pPr>
  </w:style>
  <w:style w:type="table" w:styleId="GridTable4-Accent2">
    <w:name w:val="Grid Table 4 Accent 2"/>
    <w:basedOn w:val="TableNormal"/>
    <w:uiPriority w:val="49"/>
    <w:rsid w:val="00AD6732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5Dark-Accent1">
    <w:name w:val="Grid Table 5 Dark Accent 1"/>
    <w:basedOn w:val="TableNormal"/>
    <w:uiPriority w:val="50"/>
    <w:rsid w:val="00AD673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PlainTable5">
    <w:name w:val="Plain Table 5"/>
    <w:basedOn w:val="TableNormal"/>
    <w:uiPriority w:val="99"/>
    <w:rsid w:val="00AD6732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872BF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72BF"/>
    <w:rPr>
      <w:sz w:val="18"/>
      <w:szCs w:val="18"/>
      <w:lang w:eastAsia="ar-SA"/>
    </w:rPr>
  </w:style>
  <w:style w:type="table" w:styleId="PlainTable1">
    <w:name w:val="Plain Table 1"/>
    <w:basedOn w:val="TableNormal"/>
    <w:uiPriority w:val="99"/>
    <w:rsid w:val="00FE5C3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">
    <w:name w:val="Grid Table 4"/>
    <w:basedOn w:val="TableNormal"/>
    <w:uiPriority w:val="49"/>
    <w:rsid w:val="00AB7DA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4">
    <w:name w:val="Plain Table 4"/>
    <w:basedOn w:val="TableNormal"/>
    <w:uiPriority w:val="99"/>
    <w:rsid w:val="00E709E8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1">
    <w:name w:val="Grid Table 4 Accent 1"/>
    <w:basedOn w:val="TableNormal"/>
    <w:uiPriority w:val="49"/>
    <w:rsid w:val="00E709E8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1">
    <w:name w:val="Grid Table 2 Accent 1"/>
    <w:basedOn w:val="TableNormal"/>
    <w:uiPriority w:val="47"/>
    <w:rsid w:val="00E709E8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3">
    <w:name w:val="Grid Table 2 Accent 3"/>
    <w:basedOn w:val="TableNormal"/>
    <w:uiPriority w:val="47"/>
    <w:rsid w:val="00E709E8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5Dark-Accent2">
    <w:name w:val="Grid Table 5 Dark Accent 2"/>
    <w:basedOn w:val="TableNormal"/>
    <w:uiPriority w:val="50"/>
    <w:rsid w:val="00E709E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">
    <w:name w:val="Grid Table 5 Dark"/>
    <w:basedOn w:val="TableNormal"/>
    <w:uiPriority w:val="50"/>
    <w:rsid w:val="00E709E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22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4E05BFD-B051-004D-B1A0-CC6FE3BA4F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497</Words>
  <Characters>2834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KF</Company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Kaizad Avari</dc:creator>
  <cp:keywords/>
  <cp:lastModifiedBy>Kaizad Avari</cp:lastModifiedBy>
  <cp:revision>3</cp:revision>
  <cp:lastPrinted>2026-05-26T06:26:00Z</cp:lastPrinted>
  <dcterms:created xsi:type="dcterms:W3CDTF">2026-05-26T06:26:00Z</dcterms:created>
  <dcterms:modified xsi:type="dcterms:W3CDTF">2026-05-26T06:29:00Z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CID">
    <vt:i4>1033</vt:i4>
  </property>
  <property fmtid="{D5CDD505-2E9C-101B-9397-08002B2CF9AE}" pid="3" name="Resume Post Wizard Balloon">
    <vt:lpwstr>0</vt:lpwstr>
  </property>
  <property fmtid="{D5CDD505-2E9C-101B-9397-08002B2CF9AE}" pid="4" name="UseDefaultLanguage">
    <vt:bool>true</vt:bool>
  </property>
  <property fmtid="{D5CDD505-2E9C-101B-9397-08002B2CF9AE}" pid="5" name="Version">
    <vt:i4>2000091800</vt:i4>
  </property>
  <property fmtid="{D5CDD505-2E9C-101B-9397-08002B2CF9AE}" pid="6" name="iResumeStyle">
    <vt:lpwstr>2</vt:lpwstr>
  </property>
</Properties>
</file>